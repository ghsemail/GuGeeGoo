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40" w:lineRule="exact"/>
        <w:rPr>
          <w:rFonts w:hint="default" w:ascii="Comic Sans MS" w:hAnsi="Comic Sans MS" w:eastAsia="楷体" w:cs="Comic Sans MS"/>
          <w:b/>
          <w:sz w:val="32"/>
          <w:szCs w:val="32"/>
        </w:rPr>
      </w:pPr>
      <w:r>
        <w:rPr>
          <w:sz w:val="32"/>
        </w:rPr>
        <mc:AlternateContent>
          <mc:Choice Requires="wps">
            <w:drawing>
              <wp:anchor distT="0" distB="0" distL="114300" distR="114300" simplePos="0" relativeHeight="251885568" behindDoc="0" locked="0" layoutInCell="1" allowOverlap="1">
                <wp:simplePos x="0" y="0"/>
                <wp:positionH relativeFrom="column">
                  <wp:posOffset>994410</wp:posOffset>
                </wp:positionH>
                <wp:positionV relativeFrom="paragraph">
                  <wp:posOffset>-370205</wp:posOffset>
                </wp:positionV>
                <wp:extent cx="2915285" cy="561975"/>
                <wp:effectExtent l="0" t="0" r="18415" b="9525"/>
                <wp:wrapNone/>
                <wp:docPr id="11" name="文本框 11"/>
                <wp:cNvGraphicFramePr/>
                <a:graphic xmlns:a="http://schemas.openxmlformats.org/drawingml/2006/main">
                  <a:graphicData uri="http://schemas.microsoft.com/office/word/2010/wordprocessingShape">
                    <wps:wsp>
                      <wps:cNvSpPr txBox="1"/>
                      <wps:spPr>
                        <a:xfrm>
                          <a:off x="1584960" y="620395"/>
                          <a:ext cx="2915285" cy="5619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Comic Sans MS" w:hAnsi="Comic Sans MS" w:eastAsia="楷体" w:cs="Comic Sans MS"/>
                                <w:b/>
                                <w:bCs/>
                                <w:sz w:val="52"/>
                                <w:szCs w:val="72"/>
                                <w:lang w:val="en-US" w:eastAsia="zh-CN"/>
                              </w:rPr>
                            </w:pPr>
                            <w:r>
                              <w:rPr>
                                <w:rFonts w:hint="default" w:ascii="Comic Sans MS" w:hAnsi="Comic Sans MS" w:eastAsia="楷体" w:cs="Comic Sans MS"/>
                                <w:b/>
                                <w:bCs/>
                                <w:sz w:val="52"/>
                                <w:szCs w:val="72"/>
                                <w:lang w:val="en-US" w:eastAsia="zh-CN"/>
                              </w:rPr>
                              <w:t>新概念第一册笔记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8.3pt;margin-top:-29.15pt;height:44.25pt;width:229.55pt;z-index:251885568;mso-width-relative:page;mso-height-relative:page;" fillcolor="#FFFFFF [3201]" filled="t" stroked="f" coordsize="21600,21600" o:gfxdata="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psvA&#10;2tYAAAAKAQAADwAAAAAAAAABACAAAAAiAAAAZHJzL2Rvd25yZXYueG1sUEsBAhQAFAAAAAgAh07i&#10;QJqvW3FdAgAAnAQAAA4AAAAAAAAAAQAgAAAAJQEAAGRycy9lMm9Eb2MueG1sUEsFBgAAAAAGAAYA&#10;WQEAAPQFAAAAAA==&#10;">
                <v:fill on="t" focussize="0,0"/>
                <v:stroke on="f" weight="0.5pt"/>
                <v:imagedata o:title=""/>
                <o:lock v:ext="edit" aspectratio="f"/>
                <v:textbox>
                  <w:txbxContent>
                    <w:p>
                      <w:pPr>
                        <w:rPr>
                          <w:rFonts w:hint="default" w:ascii="Comic Sans MS" w:hAnsi="Comic Sans MS" w:eastAsia="楷体" w:cs="Comic Sans MS"/>
                          <w:b/>
                          <w:bCs/>
                          <w:sz w:val="52"/>
                          <w:szCs w:val="72"/>
                          <w:lang w:val="en-US" w:eastAsia="zh-CN"/>
                        </w:rPr>
                      </w:pPr>
                      <w:r>
                        <w:rPr>
                          <w:rFonts w:hint="default" w:ascii="Comic Sans MS" w:hAnsi="Comic Sans MS" w:eastAsia="楷体" w:cs="Comic Sans MS"/>
                          <w:b/>
                          <w:bCs/>
                          <w:sz w:val="52"/>
                          <w:szCs w:val="72"/>
                          <w:lang w:val="en-US" w:eastAsia="zh-CN"/>
                        </w:rPr>
                        <w:t>新概念第一册笔记</w:t>
                      </w:r>
                    </w:p>
                  </w:txbxContent>
                </v:textbox>
              </v:shape>
            </w:pict>
          </mc:Fallback>
        </mc:AlternateContent>
      </w:r>
    </w:p>
    <w:p>
      <w:pPr>
        <w:snapToGrid w:val="0"/>
        <w:spacing w:line="340" w:lineRule="exact"/>
        <w:rPr>
          <w:rFonts w:hint="default" w:ascii="Comic Sans MS" w:hAnsi="Comic Sans MS" w:eastAsia="楷体" w:cs="Comic Sans MS"/>
          <w:b/>
          <w:sz w:val="32"/>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w:t>
      </w:r>
      <w:bookmarkStart w:id="0" w:name="lesson001"/>
      <w:bookmarkEnd w:id="0"/>
      <w:r>
        <w:rPr>
          <w:rFonts w:hint="default" w:ascii="Comic Sans MS" w:hAnsi="Comic Sans MS" w:eastAsia="楷体" w:cs="Comic Sans MS"/>
          <w:b/>
          <w:sz w:val="32"/>
          <w:szCs w:val="32"/>
        </w:rPr>
        <w:t>esson 1   Excuse me!</w:t>
      </w:r>
    </w:p>
    <w:p>
      <w:pPr>
        <w:snapToGrid w:val="0"/>
        <w:spacing w:line="340" w:lineRule="exact"/>
        <w:rPr>
          <w:rFonts w:hint="default" w:ascii="Comic Sans MS" w:hAnsi="Comic Sans MS" w:eastAsia="楷体" w:cs="Comic Sans MS"/>
          <w:b/>
          <w:sz w:val="24"/>
          <w:szCs w:val="24"/>
          <w:lang w:eastAsia="zh-CN"/>
        </w:rPr>
      </w:pPr>
      <w:r>
        <w:rPr>
          <w:rFonts w:hint="default" w:ascii="Comic Sans MS" w:hAnsi="Comic Sans MS" w:eastAsia="楷体" w:cs="Comic Sans MS"/>
          <w:b/>
          <w:sz w:val="24"/>
          <w:szCs w:val="24"/>
          <w:lang w:eastAsia="zh-CN"/>
        </w:rPr>
        <w:drawing>
          <wp:anchor distT="0" distB="0" distL="114300" distR="114300" simplePos="0" relativeHeight="251660288" behindDoc="0" locked="0" layoutInCell="1" allowOverlap="1">
            <wp:simplePos x="0" y="0"/>
            <wp:positionH relativeFrom="column">
              <wp:posOffset>-85725</wp:posOffset>
            </wp:positionH>
            <wp:positionV relativeFrom="paragraph">
              <wp:posOffset>47625</wp:posOffset>
            </wp:positionV>
            <wp:extent cx="457200" cy="457200"/>
            <wp:effectExtent l="0" t="0" r="0" b="0"/>
            <wp:wrapNone/>
            <wp:docPr id="3" name="图片 3"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643" w:firstLineChars="200"/>
        <w:rPr>
          <w:rFonts w:hint="default" w:ascii="Comic Sans MS" w:hAnsi="Comic Sans MS" w:eastAsia="楷体" w:cs="Comic Sans MS"/>
          <w:bCs/>
          <w:sz w:val="32"/>
          <w:szCs w:val="32"/>
        </w:rPr>
      </w:pPr>
      <w:r>
        <w:rPr>
          <w:rFonts w:hint="default" w:ascii="Comic Sans MS" w:hAnsi="Comic Sans MS" w:eastAsia="楷体" w:cs="Comic Sans MS"/>
          <w:b/>
          <w:sz w:val="32"/>
          <w:szCs w:val="32"/>
        </w:rPr>
        <w:t>词汇</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excuse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原谅</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我（宾格）</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yes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是的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be动词现在时第三人称单数</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this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这</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your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possessive adjective 你的，你们的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handbag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n.（女用）手提包</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pardon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int. 原谅，请再说一遍</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它</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thank you </w:t>
      </w:r>
      <w:r>
        <w:rPr>
          <w:rFonts w:hint="default" w:ascii="Comic Sans MS" w:hAnsi="Comic Sans MS" w:eastAsia="楷体" w:cs="Comic Sans MS"/>
          <w:sz w:val="24"/>
          <w:szCs w:val="24"/>
        </w:rPr>
        <w:tab/>
      </w:r>
      <w:r>
        <w:rPr>
          <w:rFonts w:hint="default" w:ascii="Comic Sans MS" w:hAnsi="Comic Sans MS" w:eastAsia="楷体" w:cs="Comic Sans MS"/>
          <w:sz w:val="24"/>
          <w:szCs w:val="24"/>
        </w:rPr>
        <w:t>感谢你（们）</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very much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非常地</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 xml:space="preserve">Excuse me. </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1、引起对方注意时</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2、常用于与陌生人搭话，打断别人的说话或从别人身边挤过，或在某个聚会中突然中途要离开一会儿时</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Excuse us for a moment. 对不起，让我们单独聊会。</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sorry 对不起，用于对别人有伤害时</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me   pron. 我（宾格）</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人称代词：</w:t>
      </w:r>
    </w:p>
    <w:tbl>
      <w:tblPr>
        <w:tblStyle w:val="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03"/>
        <w:gridCol w:w="1203"/>
        <w:gridCol w:w="1689"/>
        <w:gridCol w:w="16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jc w:val="center"/>
        </w:trPr>
        <w:tc>
          <w:tcPr>
            <w:tcW w:w="1203" w:type="dxa"/>
            <w:tcBorders>
              <w:top w:val="single" w:color="auto" w:sz="4" w:space="0"/>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22"/>
                <w:szCs w:val="22"/>
              </w:rPr>
            </w:pPr>
            <w:r>
              <w:rPr>
                <w:rFonts w:hint="default" w:ascii="Comic Sans MS" w:hAnsi="Comic Sans MS" w:eastAsia="楷体" w:cs="Comic Sans MS"/>
                <w:sz w:val="22"/>
                <w:szCs w:val="22"/>
              </w:rPr>
              <w:t>主格</w:t>
            </w:r>
          </w:p>
        </w:tc>
        <w:tc>
          <w:tcPr>
            <w:tcW w:w="1203" w:type="dxa"/>
            <w:tcBorders>
              <w:top w:val="single" w:color="auto" w:sz="4" w:space="0"/>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22"/>
                <w:szCs w:val="22"/>
              </w:rPr>
            </w:pPr>
            <w:r>
              <w:rPr>
                <w:rFonts w:hint="default" w:ascii="Comic Sans MS" w:hAnsi="Comic Sans MS" w:eastAsia="楷体" w:cs="Comic Sans MS"/>
                <w:sz w:val="22"/>
                <w:szCs w:val="22"/>
              </w:rPr>
              <w:t>宾格</w:t>
            </w:r>
          </w:p>
        </w:tc>
        <w:tc>
          <w:tcPr>
            <w:tcW w:w="1689" w:type="dxa"/>
            <w:tcBorders>
              <w:top w:val="single" w:color="auto" w:sz="4" w:space="0"/>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22"/>
                <w:szCs w:val="22"/>
              </w:rPr>
            </w:pPr>
            <w:r>
              <w:rPr>
                <w:rFonts w:hint="default" w:ascii="Comic Sans MS" w:hAnsi="Comic Sans MS" w:eastAsia="楷体" w:cs="Comic Sans MS"/>
                <w:sz w:val="22"/>
                <w:szCs w:val="22"/>
              </w:rPr>
              <w:t>形容词性物主代词</w:t>
            </w:r>
          </w:p>
        </w:tc>
        <w:tc>
          <w:tcPr>
            <w:tcW w:w="1689" w:type="dxa"/>
            <w:tcBorders>
              <w:top w:val="single" w:color="auto" w:sz="4" w:space="0"/>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22"/>
                <w:szCs w:val="22"/>
              </w:rPr>
            </w:pPr>
            <w:r>
              <w:rPr>
                <w:rFonts w:hint="default" w:ascii="Comic Sans MS" w:hAnsi="Comic Sans MS" w:eastAsia="楷体" w:cs="Comic Sans MS"/>
                <w:sz w:val="22"/>
                <w:szCs w:val="22"/>
              </w:rPr>
              <w:t>名词性物主代词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jc w:val="center"/>
        </w:trPr>
        <w:tc>
          <w:tcPr>
            <w:tcW w:w="120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I</w:t>
            </w:r>
          </w:p>
        </w:tc>
        <w:tc>
          <w:tcPr>
            <w:tcW w:w="1203"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me</w:t>
            </w:r>
          </w:p>
        </w:tc>
        <w:tc>
          <w:tcPr>
            <w:tcW w:w="1689"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my</w:t>
            </w:r>
          </w:p>
        </w:tc>
        <w:tc>
          <w:tcPr>
            <w:tcW w:w="1689"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mine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jc w:val="center"/>
        </w:trPr>
        <w:tc>
          <w:tcPr>
            <w:tcW w:w="120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he</w:t>
            </w:r>
          </w:p>
        </w:tc>
        <w:tc>
          <w:tcPr>
            <w:tcW w:w="1203"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him</w:t>
            </w:r>
          </w:p>
        </w:tc>
        <w:tc>
          <w:tcPr>
            <w:tcW w:w="1689"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his</w:t>
            </w:r>
          </w:p>
        </w:tc>
        <w:tc>
          <w:tcPr>
            <w:tcW w:w="1689"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his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jc w:val="center"/>
        </w:trPr>
        <w:tc>
          <w:tcPr>
            <w:tcW w:w="120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she</w:t>
            </w:r>
          </w:p>
        </w:tc>
        <w:tc>
          <w:tcPr>
            <w:tcW w:w="1203"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her</w:t>
            </w:r>
          </w:p>
        </w:tc>
        <w:tc>
          <w:tcPr>
            <w:tcW w:w="1689"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her</w:t>
            </w:r>
          </w:p>
        </w:tc>
        <w:tc>
          <w:tcPr>
            <w:tcW w:w="1689"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hers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jc w:val="center"/>
        </w:trPr>
        <w:tc>
          <w:tcPr>
            <w:tcW w:w="120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it</w:t>
            </w:r>
          </w:p>
        </w:tc>
        <w:tc>
          <w:tcPr>
            <w:tcW w:w="1203"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it</w:t>
            </w:r>
          </w:p>
        </w:tc>
        <w:tc>
          <w:tcPr>
            <w:tcW w:w="1689"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its</w:t>
            </w:r>
          </w:p>
        </w:tc>
        <w:tc>
          <w:tcPr>
            <w:tcW w:w="1689"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jc w:val="center"/>
        </w:trPr>
        <w:tc>
          <w:tcPr>
            <w:tcW w:w="1203" w:type="dxa"/>
            <w:tcBorders>
              <w:top w:val="nil"/>
              <w:left w:val="single" w:color="auto" w:sz="4" w:space="0"/>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you</w:t>
            </w:r>
          </w:p>
        </w:tc>
        <w:tc>
          <w:tcPr>
            <w:tcW w:w="1203"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you</w:t>
            </w:r>
          </w:p>
        </w:tc>
        <w:tc>
          <w:tcPr>
            <w:tcW w:w="1689"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your</w:t>
            </w:r>
          </w:p>
        </w:tc>
        <w:tc>
          <w:tcPr>
            <w:tcW w:w="1689" w:type="dxa"/>
            <w:tcBorders>
              <w:top w:val="nil"/>
              <w:left w:val="nil"/>
              <w:bottom w:val="single" w:color="auto" w:sz="4" w:space="0"/>
              <w:right w:val="single" w:color="auto" w:sz="4" w:space="0"/>
            </w:tcBorders>
            <w:noWrap w:val="0"/>
            <w:tcMar>
              <w:top w:w="15" w:type="dxa"/>
              <w:left w:w="15" w:type="dxa"/>
              <w:bottom w:w="0" w:type="dxa"/>
              <w:right w:w="15" w:type="dxa"/>
            </w:tcMar>
            <w:vAlign w:val="center"/>
          </w:tcPr>
          <w:p>
            <w:pPr>
              <w:jc w:val="center"/>
              <w:rPr>
                <w:rFonts w:hint="default" w:ascii="Comic Sans MS" w:hAnsi="Comic Sans MS" w:eastAsia="楷体" w:cs="Comic Sans MS"/>
                <w:sz w:val="32"/>
                <w:szCs w:val="32"/>
              </w:rPr>
            </w:pPr>
            <w:r>
              <w:rPr>
                <w:rFonts w:hint="default" w:ascii="Comic Sans MS" w:hAnsi="Comic Sans MS" w:eastAsia="楷体" w:cs="Comic Sans MS"/>
                <w:sz w:val="24"/>
                <w:szCs w:val="32"/>
              </w:rPr>
              <w:t>yours</w:t>
            </w:r>
          </w:p>
        </w:tc>
      </w:tr>
    </w:tbl>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主格：用在句首，作主语</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宾格：在动词、介词之后</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形容词性的物主代词：不能单独使用</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名词性物主代词：只能单独使用</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is   v. be动词现在时第三人称单数</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be动词：am、is、are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 am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she/ he/ it is</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you/ we/ they are</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pardon   int. 原谅，请再说一遍</w:t>
      </w:r>
    </w:p>
    <w:p>
      <w:pPr>
        <w:tabs>
          <w:tab w:val="left" w:pos="21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Pardon?/ I beg your pardon.   请求对方把刚才讲过的话重复一遍。</w:t>
      </w:r>
    </w:p>
    <w:p>
      <w:pPr>
        <w:tabs>
          <w:tab w:val="left" w:pos="2160"/>
        </w:tabs>
        <w:snapToGrid w:val="0"/>
        <w:spacing w:line="340" w:lineRule="exact"/>
        <w:ind w:firstLine="617" w:firstLineChars="192"/>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661312" behindDoc="0" locked="0" layoutInCell="1" allowOverlap="1">
            <wp:simplePos x="0" y="0"/>
            <wp:positionH relativeFrom="column">
              <wp:posOffset>-19685</wp:posOffset>
            </wp:positionH>
            <wp:positionV relativeFrom="paragraph">
              <wp:posOffset>100965</wp:posOffset>
            </wp:positionV>
            <wp:extent cx="419735" cy="419735"/>
            <wp:effectExtent l="0" t="0" r="18415" b="18415"/>
            <wp:wrapNone/>
            <wp:docPr id="4" name="图片 4"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463" w:firstLineChars="192"/>
        <w:rPr>
          <w:rFonts w:hint="default" w:ascii="Comic Sans MS" w:hAnsi="Comic Sans MS" w:eastAsia="楷体" w:cs="Comic Sans MS"/>
          <w:b/>
          <w:bCs/>
          <w:sz w:val="24"/>
          <w:szCs w:val="24"/>
        </w:rPr>
      </w:pPr>
    </w:p>
    <w:p>
      <w:pPr>
        <w:snapToGrid w:val="0"/>
        <w:spacing w:line="340" w:lineRule="exact"/>
        <w:ind w:firstLine="537" w:firstLineChars="192"/>
        <w:rPr>
          <w:rFonts w:hint="default" w:ascii="Comic Sans MS" w:hAnsi="Comic Sans MS" w:eastAsia="楷体" w:cs="Comic Sans MS"/>
          <w:b/>
          <w:bCs/>
          <w:sz w:val="24"/>
          <w:szCs w:val="24"/>
        </w:rPr>
      </w:pPr>
      <w:r>
        <w:rPr>
          <w:rFonts w:hint="default" w:ascii="Comic Sans MS" w:hAnsi="Comic Sans MS" w:eastAsia="楷体" w:cs="Comic Sans MS"/>
          <w:b w:val="0"/>
          <w:bCs/>
          <w:sz w:val="28"/>
          <w:szCs w:val="28"/>
          <w:u w:val="single"/>
        </w:rPr>
        <w:t>含有be动词的陈述句、否定句和一般疑问句</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含有be动词的任何句子,否定句就是在be动词后面加not；如果变一般疑问句，就把be</w:t>
      </w:r>
    </w:p>
    <w:p>
      <w:pPr>
        <w:snapToGrid w:val="0"/>
        <w:spacing w:line="340" w:lineRule="exact"/>
        <w:rPr>
          <w:rFonts w:hint="default" w:ascii="Comic Sans MS" w:hAnsi="Comic Sans MS" w:eastAsia="楷体" w:cs="Comic Sans MS"/>
          <w:sz w:val="24"/>
          <w:szCs w:val="24"/>
        </w:rPr>
      </w:pPr>
      <w:r>
        <w:rPr>
          <w:rFonts w:hint="default" w:ascii="Comic Sans MS" w:hAnsi="Comic Sans MS" w:eastAsia="楷体" w:cs="Comic Sans MS"/>
          <w:sz w:val="24"/>
          <w:szCs w:val="24"/>
        </w:rPr>
        <w:t>动词提前到句子的前面。</w:t>
      </w:r>
    </w:p>
    <w:p>
      <w:pPr>
        <w:snapToGrid w:val="0"/>
        <w:spacing w:line="340" w:lineRule="exact"/>
        <w:ind w:firstLine="463" w:firstLineChars="192"/>
        <w:rPr>
          <w:rFonts w:hint="default" w:ascii="Comic Sans MS" w:hAnsi="Comic Sans MS" w:eastAsia="楷体" w:cs="Comic Sans MS"/>
          <w:sz w:val="24"/>
          <w:szCs w:val="24"/>
        </w:rPr>
      </w:pPr>
      <w:r>
        <w:rPr>
          <w:rFonts w:hint="default" w:ascii="Comic Sans MS" w:hAnsi="Comic Sans MS" w:eastAsia="楷体" w:cs="Comic Sans MS"/>
          <w:b/>
          <w:sz w:val="24"/>
          <w:szCs w:val="24"/>
        </w:rPr>
        <w:drawing>
          <wp:anchor distT="0" distB="0" distL="114300" distR="114300" simplePos="0" relativeHeight="251661312" behindDoc="0" locked="0" layoutInCell="1" allowOverlap="1">
            <wp:simplePos x="0" y="0"/>
            <wp:positionH relativeFrom="column">
              <wp:posOffset>-86995</wp:posOffset>
            </wp:positionH>
            <wp:positionV relativeFrom="paragraph">
              <wp:posOffset>74295</wp:posOffset>
            </wp:positionV>
            <wp:extent cx="438150" cy="438150"/>
            <wp:effectExtent l="0" t="0" r="0" b="0"/>
            <wp:wrapNone/>
            <wp:docPr id="5" name="图片 5" descr="32313536323539303b32313536323537313bb7d6cfedbfceb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2313536323539303b32313536323537313bb7d6cfedbfceb3cc"/>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438150" cy="438150"/>
                    </a:xfrm>
                    <a:prstGeom prst="rect">
                      <a:avLst/>
                    </a:prstGeom>
                  </pic:spPr>
                </pic:pic>
              </a:graphicData>
            </a:graphic>
          </wp:anchor>
        </w:drawing>
      </w: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snapToGrid w:val="0"/>
        <w:spacing w:line="340" w:lineRule="exact"/>
        <w:ind w:firstLine="460" w:firstLineChars="192"/>
        <w:jc w:val="left"/>
        <w:rPr>
          <w:rFonts w:hint="default" w:ascii="Comic Sans MS" w:hAnsi="Comic Sans MS" w:eastAsia="楷体" w:cs="Comic Sans MS"/>
          <w:sz w:val="24"/>
          <w:szCs w:val="24"/>
        </w:rPr>
      </w:pPr>
      <w:r>
        <w:rPr>
          <w:rFonts w:hint="default" w:ascii="Comic Sans MS" w:hAnsi="Comic Sans MS" w:eastAsia="楷体" w:cs="Comic Sans MS"/>
          <w:sz w:val="24"/>
          <w:szCs w:val="24"/>
        </w:rPr>
        <w:t>Excuse me.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Yes?</w:t>
      </w:r>
    </w:p>
    <w:p>
      <w:pPr>
        <w:snapToGrid w:val="0"/>
        <w:spacing w:line="340" w:lineRule="exact"/>
        <w:ind w:firstLine="403" w:firstLineChars="192"/>
        <w:rPr>
          <w:rFonts w:hint="default" w:ascii="Comic Sans MS" w:hAnsi="Comic Sans MS" w:eastAsia="楷体" w:cs="Comic Sans MS"/>
          <w:sz w:val="24"/>
          <w:szCs w:val="24"/>
        </w:rPr>
      </w:pPr>
      <w:r>
        <w:rPr>
          <w:rFonts w:hint="default" w:ascii="Comic Sans MS" w:hAnsi="Comic Sans MS" w:eastAsia="楷体" w:cs="Comic Sans MS"/>
          <w:sz w:val="21"/>
        </w:rPr>
        <mc:AlternateContent>
          <mc:Choice Requires="wpg">
            <w:drawing>
              <wp:anchor distT="0" distB="0" distL="114300" distR="114300" simplePos="0" relativeHeight="251662336" behindDoc="1" locked="0" layoutInCell="1" allowOverlap="1">
                <wp:simplePos x="0" y="0"/>
                <wp:positionH relativeFrom="column">
                  <wp:posOffset>2708275</wp:posOffset>
                </wp:positionH>
                <wp:positionV relativeFrom="paragraph">
                  <wp:posOffset>42545</wp:posOffset>
                </wp:positionV>
                <wp:extent cx="2891155" cy="1042035"/>
                <wp:effectExtent l="37465" t="0" r="5080" b="0"/>
                <wp:wrapNone/>
                <wp:docPr id="14" name="组合 14"/>
                <wp:cNvGraphicFramePr/>
                <a:graphic xmlns:a="http://schemas.openxmlformats.org/drawingml/2006/main">
                  <a:graphicData uri="http://schemas.microsoft.com/office/word/2010/wordprocessingGroup">
                    <wpg:wgp>
                      <wpg:cNvGrpSpPr/>
                      <wpg:grpSpPr>
                        <a:xfrm>
                          <a:off x="0" y="0"/>
                          <a:ext cx="2891155" cy="1042035"/>
                          <a:chOff x="7954" y="24188"/>
                          <a:chExt cx="4553" cy="1641"/>
                        </a:xfrm>
                      </wpg:grpSpPr>
                      <pic:pic xmlns:pic="http://schemas.openxmlformats.org/drawingml/2006/picture">
                        <pic:nvPicPr>
                          <pic:cNvPr id="13" name="图片 13" descr="290"/>
                          <pic:cNvPicPr>
                            <a:picLocks noChangeAspect="1"/>
                          </pic:cNvPicPr>
                        </pic:nvPicPr>
                        <pic:blipFill>
                          <a:blip r:embed="rId11"/>
                          <a:stretch>
                            <a:fillRect/>
                          </a:stretch>
                        </pic:blipFill>
                        <pic:spPr>
                          <a:xfrm rot="360000">
                            <a:off x="7954" y="24505"/>
                            <a:ext cx="3740" cy="1325"/>
                          </a:xfrm>
                          <a:prstGeom prst="rect">
                            <a:avLst/>
                          </a:prstGeom>
                        </pic:spPr>
                      </pic:pic>
                      <pic:pic xmlns:pic="http://schemas.openxmlformats.org/drawingml/2006/picture">
                        <pic:nvPicPr>
                          <pic:cNvPr id="12" name="图片 12" descr="291"/>
                          <pic:cNvPicPr>
                            <a:picLocks noChangeAspect="1"/>
                          </pic:cNvPicPr>
                        </pic:nvPicPr>
                        <pic:blipFill>
                          <a:blip r:embed="rId12"/>
                          <a:stretch>
                            <a:fillRect/>
                          </a:stretch>
                        </pic:blipFill>
                        <pic:spPr>
                          <a:xfrm>
                            <a:off x="11333" y="24188"/>
                            <a:ext cx="1174" cy="951"/>
                          </a:xfrm>
                          <a:prstGeom prst="rect">
                            <a:avLst/>
                          </a:prstGeom>
                        </pic:spPr>
                      </pic:pic>
                    </wpg:wgp>
                  </a:graphicData>
                </a:graphic>
              </wp:anchor>
            </w:drawing>
          </mc:Choice>
          <mc:Fallback>
            <w:pict>
              <v:group id="_x0000_s1026" o:spid="_x0000_s1026" o:spt="203" style="position:absolute;left:0pt;margin-left:213.25pt;margin-top:3.35pt;height:82.05pt;width:227.65pt;z-index:-251654144;mso-width-relative:page;mso-height-relative:page;" coordorigin="7954,24188" coordsize="4553,1641" o:gfxdata="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">
                <o:lock v:ext="edit" aspectratio="f"/>
                <v:shape id="_x0000_s1026" o:spid="_x0000_s1026" o:spt="75" alt="290" type="#_x0000_t75" style="position:absolute;left:7954;top:24505;height:1325;width:3740;rotation:393216f;" filled="f" o:preferrelative="t" stroked="f" coordsize="21600,21600" o:gfxdata="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uDfOjtAAAANsAAAAPAAAA&#10;AAAAAAEAIAAAACIAAABkcnMvZG93bnJldi54bWxQSwECFAAUAAAACACHTuJAMy8FnjsAAAA5AAAA&#10;EAAAAAAAAAABACAAAAADAQAAZHJzL3NoYXBleG1sLnhtbFBLBQYAAAAABgAGAFsBAACtAwAAAAA=&#10;">
                  <v:fill on="f" focussize="0,0"/>
                  <v:stroke on="f"/>
                  <v:imagedata r:id="rId11" o:title=""/>
                  <o:lock v:ext="edit" aspectratio="t"/>
                </v:shape>
                <v:shape id="_x0000_s1026" o:spid="_x0000_s1026" o:spt="75" alt="291" type="#_x0000_t75" style="position:absolute;left:11333;top:24188;height:951;width:1174;" filled="f" o:preferrelative="t" stroked="f" coordsize="21600,21600" o:gfxdata="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Mz6rsAAADb&#10;AAAADwAAAAAAAAABACAAAAAiAAAAZHJzL2Rvd25yZXYueG1sUEsBAhQAFAAAAAgAh07iQDMvBZ47&#10;AAAAOQAAABAAAAAAAAAAAQAgAAAACgEAAGRycy9zaGFwZXhtbC54bWxQSwUGAAAAAAYABgBbAQAA&#10;tAMAAAAA&#10;">
                  <v:fill on="f" focussize="0,0"/>
                  <v:stroke on="f"/>
                  <v:imagedata r:id="rId12" o:title=""/>
                  <o:lock v:ext="edit" aspectratio="t"/>
                </v:shape>
              </v:group>
            </w:pict>
          </mc:Fallback>
        </mc:AlternateContent>
      </w:r>
      <w:r>
        <w:rPr>
          <w:rFonts w:hint="default" w:ascii="Comic Sans MS" w:hAnsi="Comic Sans MS" w:eastAsia="楷体" w:cs="Comic Sans MS"/>
          <w:sz w:val="24"/>
          <w:szCs w:val="24"/>
        </w:rPr>
        <w:t>Is this your handbag?</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Pardon?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Is this your handbag?</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Yes, it is.</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Thank you very much.</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w:t>
      </w:r>
      <w:bookmarkStart w:id="1" w:name="lesson002"/>
      <w:bookmarkEnd w:id="1"/>
      <w:r>
        <w:rPr>
          <w:rFonts w:hint="default" w:ascii="Comic Sans MS" w:hAnsi="Comic Sans MS" w:eastAsia="楷体" w:cs="Comic Sans MS"/>
          <w:b/>
          <w:sz w:val="32"/>
          <w:szCs w:val="32"/>
        </w:rPr>
        <w:t>son 2   Is this your…?</w:t>
      </w:r>
    </w:p>
    <w:p>
      <w:pPr>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lang w:eastAsia="zh-CN"/>
        </w:rPr>
        <w:drawing>
          <wp:anchor distT="0" distB="0" distL="114300" distR="114300" simplePos="0" relativeHeight="251663360" behindDoc="0" locked="0" layoutInCell="1" allowOverlap="1">
            <wp:simplePos x="0" y="0"/>
            <wp:positionH relativeFrom="column">
              <wp:posOffset>52070</wp:posOffset>
            </wp:positionH>
            <wp:positionV relativeFrom="paragraph">
              <wp:posOffset>5080</wp:posOffset>
            </wp:positionV>
            <wp:extent cx="457200" cy="457200"/>
            <wp:effectExtent l="0" t="0" r="0" b="0"/>
            <wp:wrapNone/>
            <wp:docPr id="2" name="图片 2"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n.钢笔</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pencil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n.铅笔</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book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n.书</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watch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n.手表</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coat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n.上衣，外衣</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dress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n.连衣裙</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skirt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n.裙子</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shirt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n.衬衣</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n.小汽车</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house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n.房子</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 xml:space="preserve">dress   </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① n. 连衣裙；套裙</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② n. 服装，衣服</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casual dress  便服</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evening dress  晚礼服</w:t>
      </w:r>
    </w:p>
    <w:p>
      <w:pPr>
        <w:tabs>
          <w:tab w:val="left" w:pos="3060"/>
        </w:tabs>
        <w:snapToGrid w:val="0"/>
        <w:spacing w:line="340" w:lineRule="exact"/>
        <w:ind w:firstLine="460" w:firstLineChars="192"/>
        <w:rPr>
          <w:rFonts w:hint="default" w:ascii="Comic Sans MS" w:hAnsi="Comic Sans MS" w:eastAsia="楷体" w:cs="Comic Sans MS"/>
          <w:color w:val="000000"/>
          <w:sz w:val="24"/>
          <w:szCs w:val="24"/>
          <w:lang w:val="en-GB"/>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house   n.房子</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house 房子，一般指独立的院落，更具体的指房子的建筑，结构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family 侧重家庭的成员</w:t>
      </w:r>
    </w:p>
    <w:p>
      <w:pPr>
        <w:tabs>
          <w:tab w:val="left" w:pos="3060"/>
        </w:tabs>
        <w:snapToGrid w:val="0"/>
        <w:spacing w:line="340" w:lineRule="exact"/>
        <w:ind w:firstLine="480" w:firstLineChars="200"/>
        <w:rPr>
          <w:rFonts w:hint="default" w:ascii="Comic Sans MS" w:hAnsi="Comic Sans MS" w:eastAsia="楷体" w:cs="Comic Sans MS"/>
          <w:sz w:val="24"/>
          <w:szCs w:val="24"/>
        </w:rPr>
      </w:pPr>
      <w:r>
        <w:rPr>
          <w:rFonts w:hint="default" w:ascii="Comic Sans MS" w:hAnsi="Comic Sans MS" w:eastAsia="楷体" w:cs="Comic Sans MS"/>
          <w:sz w:val="24"/>
          <w:szCs w:val="24"/>
        </w:rPr>
        <w:t>There are four people in my family. 在我家里有四口人。</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home 抽象的家的概念</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home road 《我的父亲母亲》</w:t>
      </w:r>
    </w:p>
    <w:p>
      <w:pPr>
        <w:tabs>
          <w:tab w:val="left" w:pos="3060"/>
        </w:tabs>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3   Sorry</w:t>
      </w:r>
      <w:bookmarkStart w:id="2" w:name="lesson003"/>
      <w:bookmarkEnd w:id="2"/>
      <w:r>
        <w:rPr>
          <w:rFonts w:hint="default" w:ascii="Comic Sans MS" w:hAnsi="Comic Sans MS" w:eastAsia="楷体" w:cs="Comic Sans MS"/>
          <w:b/>
          <w:sz w:val="32"/>
          <w:szCs w:val="32"/>
        </w:rPr>
        <w:t>, sir.</w:t>
      </w:r>
    </w:p>
    <w:p>
      <w:pPr>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lang w:eastAsia="zh-CN"/>
        </w:rPr>
        <w:drawing>
          <wp:anchor distT="0" distB="0" distL="114300" distR="114300" simplePos="0" relativeHeight="251664384" behindDoc="0" locked="0" layoutInCell="1" allowOverlap="1">
            <wp:simplePos x="0" y="0"/>
            <wp:positionH relativeFrom="column">
              <wp:posOffset>-85725</wp:posOffset>
            </wp:positionH>
            <wp:positionV relativeFrom="paragraph">
              <wp:posOffset>22225</wp:posOffset>
            </wp:positionV>
            <wp:extent cx="457200" cy="457200"/>
            <wp:effectExtent l="0" t="0" r="0" b="0"/>
            <wp:wrapNone/>
            <wp:docPr id="6" name="图片 6"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643" w:firstLineChars="200"/>
        <w:rPr>
          <w:rFonts w:hint="default" w:ascii="Comic Sans MS" w:hAnsi="Comic Sans MS" w:eastAsia="楷体" w:cs="Comic Sans MS"/>
          <w:bCs/>
          <w:sz w:val="24"/>
          <w:szCs w:val="24"/>
        </w:rPr>
      </w:pPr>
      <w:r>
        <w:rPr>
          <w:rFonts w:hint="default" w:ascii="Comic Sans MS" w:hAnsi="Comic Sans MS" w:eastAsia="楷体" w:cs="Comic Sans MS"/>
          <w:b/>
          <w:sz w:val="32"/>
          <w:szCs w:val="32"/>
        </w:rPr>
        <w:t>词汇</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umbrella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n.伞</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please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int.请</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here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adv.这里</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possessive adjective 我的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ticket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n.票</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number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n.号码</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five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num.五</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sorry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adj.对不起的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sir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n.先生</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cloakroom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n.衣帽存放处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here   adv.这里</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bCs/>
          <w:sz w:val="24"/>
          <w:szCs w:val="24"/>
        </w:rPr>
        <w:t>地点副词：（</w:t>
      </w:r>
      <w:r>
        <w:rPr>
          <w:rFonts w:hint="default" w:ascii="Comic Sans MS" w:hAnsi="Comic Sans MS" w:eastAsia="楷体" w:cs="Comic Sans MS"/>
          <w:sz w:val="24"/>
          <w:szCs w:val="24"/>
        </w:rPr>
        <w:t>在英语中，时间副词、地点副词的前面不能加介词）</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here 这里</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there 那儿</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home 家（副词，名词）</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abroad 国外</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downstairs 楼底下</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upstairs 楼上</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downtown 市中心</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five   num.五</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one，two，three，four，five，sir，seven，eight，nine，ten</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 xml:space="preserve">★sir  </w:t>
      </w:r>
      <w:r>
        <w:rPr>
          <w:rFonts w:hint="default" w:ascii="Comic Sans MS" w:hAnsi="Comic Sans MS" w:eastAsia="楷体" w:cs="Comic Sans MS"/>
          <w:sz w:val="24"/>
          <w:szCs w:val="24"/>
        </w:rPr>
        <w:t>n.先生</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① 对不相识的男子、年长者或上级的尊称</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What can I do for you, sir?  先生，您要买什么？</w:t>
      </w:r>
    </w:p>
    <w:p>
      <w:pPr>
        <w:snapToGrid w:val="0"/>
        <w:spacing w:line="340" w:lineRule="exact"/>
        <w:ind w:firstLine="940" w:firstLineChars="392"/>
        <w:rPr>
          <w:rFonts w:hint="default" w:ascii="Comic Sans MS" w:hAnsi="Comic Sans MS" w:eastAsia="楷体" w:cs="Comic Sans MS"/>
          <w:sz w:val="24"/>
          <w:szCs w:val="24"/>
        </w:rPr>
      </w:pPr>
      <w:r>
        <w:rPr>
          <w:rFonts w:hint="default" w:ascii="Comic Sans MS" w:hAnsi="Comic Sans MS" w:eastAsia="楷体" w:cs="Comic Sans MS"/>
          <w:sz w:val="24"/>
          <w:szCs w:val="24"/>
        </w:rPr>
        <w:t>② sir通常用于正式信函开头的称呼：</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Dear Sir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③ Sir可用于有爵士称号者的名字或姓名前，但不用于姓氏前。</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madam：女士，夫人</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Mr.：先生</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Mrs.：夫人（已婚的）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Miss：小姐，一般用于指末婚女子，不过在不知道对方是否已婚时也可使用（两种发音：[mis] 已婚未婚均可；[miz]即不愿意被称为已婚，又不愿意被称为未婚）</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mister：加在男性的姓氏前面</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gentleman 绅士，对男性比较有礼貌的称呼，在公众场合最得体的称呼</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lady  女士</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ladies and gentlemen </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first. </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guy 在美国英语中对男性一种不正式的称呼，家伙</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boy 在美语中不正式的称呼   girl  女孩</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male  男性</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female</w:t>
      </w:r>
      <w:r>
        <w:rPr>
          <w:rFonts w:hint="default" w:ascii="Comic Sans MS" w:hAnsi="Comic Sans MS" w:eastAsia="楷体" w:cs="Comic Sans MS"/>
          <w:sz w:val="24"/>
          <w:szCs w:val="24"/>
        </w:rPr>
        <w:tab/>
      </w:r>
      <w:r>
        <w:rPr>
          <w:rFonts w:hint="default" w:ascii="Comic Sans MS" w:hAnsi="Comic Sans MS" w:eastAsia="楷体" w:cs="Comic Sans MS"/>
          <w:sz w:val="24"/>
          <w:szCs w:val="24"/>
        </w:rPr>
        <w:t>女性</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man  男人       woman  妇女</w:t>
      </w:r>
    </w:p>
    <w:p>
      <w:pPr>
        <w:snapToGrid w:val="0"/>
        <w:spacing w:line="340" w:lineRule="exact"/>
        <w:ind w:firstLine="463" w:firstLineChars="192"/>
        <w:rPr>
          <w:rFonts w:hint="default" w:ascii="Comic Sans MS" w:hAnsi="Comic Sans MS" w:eastAsia="楷体" w:cs="Comic Sans MS"/>
          <w:sz w:val="24"/>
          <w:szCs w:val="24"/>
        </w:rPr>
      </w:pPr>
      <w:r>
        <w:rPr>
          <w:rFonts w:hint="default" w:ascii="Comic Sans MS" w:hAnsi="Comic Sans MS" w:eastAsia="楷体" w:cs="Comic Sans MS"/>
          <w:b/>
          <w:sz w:val="24"/>
          <w:szCs w:val="24"/>
        </w:rPr>
        <w:drawing>
          <wp:anchor distT="0" distB="0" distL="114300" distR="114300" simplePos="0" relativeHeight="251669504" behindDoc="0" locked="0" layoutInCell="1" allowOverlap="1">
            <wp:simplePos x="0" y="0"/>
            <wp:positionH relativeFrom="column">
              <wp:posOffset>-65405</wp:posOffset>
            </wp:positionH>
            <wp:positionV relativeFrom="paragraph">
              <wp:posOffset>53340</wp:posOffset>
            </wp:positionV>
            <wp:extent cx="438150" cy="438150"/>
            <wp:effectExtent l="0" t="0" r="0" b="0"/>
            <wp:wrapNone/>
            <wp:docPr id="19" name="图片 19" descr="32313536323539303b32313536323537313bb7d6cfedbfceb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2313536323539303b32313536323537313bb7d6cfedbfceb3cc"/>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438150" cy="438150"/>
                    </a:xfrm>
                    <a:prstGeom prst="rect">
                      <a:avLst/>
                    </a:prstGeom>
                  </pic:spPr>
                </pic:pic>
              </a:graphicData>
            </a:graphic>
          </wp:anchor>
        </w:drawing>
      </w: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463" w:firstLineChars="192"/>
        <w:rPr>
          <w:rFonts w:hint="default" w:ascii="Comic Sans MS" w:hAnsi="Comic Sans MS" w:eastAsia="楷体" w:cs="Comic Sans MS"/>
          <w:b/>
          <w:sz w:val="24"/>
          <w:szCs w:val="24"/>
        </w:rPr>
      </w:pPr>
    </w:p>
    <w:p>
      <w:pPr>
        <w:snapToGrid w:val="0"/>
        <w:spacing w:line="340" w:lineRule="exact"/>
        <w:ind w:firstLine="562" w:firstLineChars="200"/>
        <w:rPr>
          <w:rFonts w:hint="default" w:ascii="Comic Sans MS" w:hAnsi="Comic Sans MS" w:eastAsia="楷体" w:cs="Comic Sans MS"/>
          <w:b/>
          <w:sz w:val="28"/>
          <w:szCs w:val="28"/>
        </w:rPr>
      </w:pPr>
      <w:r>
        <w:rPr>
          <w:rFonts w:hint="default" w:ascii="Comic Sans MS" w:hAnsi="Comic Sans MS" w:eastAsia="楷体" w:cs="Comic Sans MS"/>
          <w:b/>
          <w:sz w:val="28"/>
          <w:szCs w:val="28"/>
        </w:rPr>
        <w:t>祈使句：</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祈使句：主语通常不直接表示出来，其谓语动词用原型，也叫无主句。表示命令、请求、建议、叮嘱等。祈使句真正的主语是你，但省略了。</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My umbrella and my coat please. 省略了动词和间接宾语的祈使句。</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Keep off the grass!   请勿践踏草地！</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Help yourself!  请自己动手！</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某些祈使动词可以后跟and和另一个祈使动词，而不是后跟带to的动词不定式结构。</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Come and see this goldfish.</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Go and buy yourself a new pair of shoes.</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去给自己买双新鞋吧。</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Wait and see.  等着瞧吧。</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562" w:firstLineChars="200"/>
        <w:rPr>
          <w:rFonts w:hint="default" w:ascii="Comic Sans MS" w:hAnsi="Comic Sans MS" w:eastAsia="楷体" w:cs="Comic Sans MS"/>
          <w:b/>
          <w:sz w:val="28"/>
          <w:szCs w:val="28"/>
        </w:rPr>
      </w:pPr>
      <w:r>
        <w:rPr>
          <w:rFonts w:hint="default" w:ascii="Comic Sans MS" w:hAnsi="Comic Sans MS" w:eastAsia="楷体" w:cs="Comic Sans MS"/>
          <w:b/>
          <w:sz w:val="28"/>
          <w:szCs w:val="28"/>
        </w:rPr>
        <w:t>倒装句：</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here is 是简单的倒装句，be 动词放在 here 的后面，</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这个句式就可以成为简单的倒装句式。</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My ticket is here. 我的票在这。</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Here is my ticket. / Here's my ticket.</w:t>
      </w:r>
    </w:p>
    <w:p>
      <w:pPr>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32"/>
          <w:szCs w:val="32"/>
        </w:rPr>
        <w:drawing>
          <wp:anchor distT="0" distB="0" distL="114300" distR="114300" simplePos="0" relativeHeight="251768832" behindDoc="0" locked="0" layoutInCell="1" allowOverlap="1">
            <wp:simplePos x="0" y="0"/>
            <wp:positionH relativeFrom="column">
              <wp:posOffset>-57785</wp:posOffset>
            </wp:positionH>
            <wp:positionV relativeFrom="paragraph">
              <wp:posOffset>59690</wp:posOffset>
            </wp:positionV>
            <wp:extent cx="419735" cy="419735"/>
            <wp:effectExtent l="0" t="0" r="18415" b="18415"/>
            <wp:wrapNone/>
            <wp:docPr id="111" name="图片 111"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My coat and my umbrella please.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Here is my ticket.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Thank you, sir.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Number five.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Here's your umbrella and your coat.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This is not my umbrella.</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Sorry, sir.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Is this your umbrella?</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No, it isn't.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Is this it?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Yes, it is.</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Thank you very much.</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bookmarkStart w:id="3" w:name="lesson004"/>
      <w:bookmarkEnd w:id="3"/>
      <w:r>
        <w:rPr>
          <w:rFonts w:hint="default" w:ascii="Comic Sans MS" w:hAnsi="Comic Sans MS" w:eastAsia="楷体" w:cs="Comic Sans MS"/>
          <w:b/>
          <w:sz w:val="32"/>
          <w:szCs w:val="32"/>
        </w:rPr>
        <w:t>Lesson 4   Is this your</w:t>
      </w:r>
      <w:r>
        <w:rPr>
          <w:rFonts w:hint="default" w:ascii="Comic Sans MS" w:hAnsi="Comic Sans MS" w:eastAsia="楷体" w:cs="Comic Sans MS"/>
          <w:b/>
          <w:sz w:val="32"/>
          <w:szCs w:val="32"/>
          <w:lang w:val="en-GB"/>
        </w:rPr>
        <w:t>…</w:t>
      </w:r>
      <w:r>
        <w:rPr>
          <w:rFonts w:hint="default" w:ascii="Comic Sans MS" w:hAnsi="Comic Sans MS" w:eastAsia="楷体" w:cs="Comic Sans MS"/>
          <w:b/>
          <w:sz w:val="32"/>
          <w:szCs w:val="32"/>
        </w:rPr>
        <w:t>?</w:t>
      </w:r>
    </w:p>
    <w:p>
      <w:pPr>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lang w:eastAsia="zh-CN"/>
        </w:rPr>
        <w:drawing>
          <wp:anchor distT="0" distB="0" distL="114300" distR="114300" simplePos="0" relativeHeight="251665408" behindDoc="0" locked="0" layoutInCell="1" allowOverlap="1">
            <wp:simplePos x="0" y="0"/>
            <wp:positionH relativeFrom="column">
              <wp:posOffset>-160020</wp:posOffset>
            </wp:positionH>
            <wp:positionV relativeFrom="paragraph">
              <wp:posOffset>13970</wp:posOffset>
            </wp:positionV>
            <wp:extent cx="457200" cy="457200"/>
            <wp:effectExtent l="0" t="0" r="0" b="0"/>
            <wp:wrapNone/>
            <wp:docPr id="7" name="图片 7"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643" w:firstLineChars="200"/>
        <w:rPr>
          <w:rFonts w:hint="default" w:ascii="Comic Sans MS" w:hAnsi="Comic Sans MS" w:eastAsia="楷体" w:cs="Comic Sans MS"/>
          <w:bCs/>
          <w:sz w:val="24"/>
          <w:szCs w:val="24"/>
        </w:rPr>
      </w:pPr>
      <w:r>
        <w:rPr>
          <w:rFonts w:hint="default" w:ascii="Comic Sans MS" w:hAnsi="Comic Sans MS" w:eastAsia="楷体" w:cs="Comic Sans MS"/>
          <w:b/>
          <w:sz w:val="32"/>
          <w:szCs w:val="32"/>
        </w:rPr>
        <w:t>词汇</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suit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n.一套衣服</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school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n.学校</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teacher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n.老师</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n.儿子</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daughter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n.女儿</w:t>
      </w:r>
    </w:p>
    <w:p>
      <w:pPr>
        <w:tabs>
          <w:tab w:val="left" w:pos="3060"/>
        </w:tabs>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w:t>
      </w:r>
      <w:bookmarkStart w:id="4" w:name="lesson005"/>
      <w:r>
        <w:rPr>
          <w:rFonts w:hint="default" w:ascii="Comic Sans MS" w:hAnsi="Comic Sans MS" w:eastAsia="楷体" w:cs="Comic Sans MS"/>
          <w:b/>
          <w:sz w:val="32"/>
          <w:szCs w:val="32"/>
        </w:rPr>
        <w:t xml:space="preserve"> </w:t>
      </w:r>
      <w:bookmarkEnd w:id="4"/>
      <w:r>
        <w:rPr>
          <w:rFonts w:hint="default" w:ascii="Comic Sans MS" w:hAnsi="Comic Sans MS" w:eastAsia="楷体" w:cs="Comic Sans MS"/>
          <w:b/>
          <w:sz w:val="32"/>
          <w:szCs w:val="32"/>
        </w:rPr>
        <w:t>5   Nice to meet you.</w:t>
      </w:r>
    </w:p>
    <w:p>
      <w:pPr>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lang w:eastAsia="zh-CN"/>
        </w:rPr>
        <w:drawing>
          <wp:anchor distT="0" distB="0" distL="114300" distR="114300" simplePos="0" relativeHeight="251666432" behindDoc="0" locked="0" layoutInCell="1" allowOverlap="1">
            <wp:simplePos x="0" y="0"/>
            <wp:positionH relativeFrom="column">
              <wp:posOffset>-170180</wp:posOffset>
            </wp:positionH>
            <wp:positionV relativeFrom="paragraph">
              <wp:posOffset>24130</wp:posOffset>
            </wp:positionV>
            <wp:extent cx="457200" cy="457200"/>
            <wp:effectExtent l="0" t="0" r="0" b="0"/>
            <wp:wrapNone/>
            <wp:docPr id="8" name="图片 8"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643" w:firstLineChars="200"/>
        <w:rPr>
          <w:rFonts w:hint="default" w:ascii="Comic Sans MS" w:hAnsi="Comic Sans MS" w:eastAsia="楷体" w:cs="Comic Sans MS"/>
          <w:bCs/>
          <w:sz w:val="24"/>
          <w:szCs w:val="24"/>
        </w:rPr>
      </w:pPr>
      <w:r>
        <w:rPr>
          <w:rFonts w:hint="default" w:ascii="Comic Sans MS" w:hAnsi="Comic Sans MS" w:eastAsia="楷体" w:cs="Comic Sans MS"/>
          <w:b/>
          <w:sz w:val="32"/>
          <w:szCs w:val="32"/>
        </w:rPr>
        <w:t>词汇</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先生</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good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adj.好</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morning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n.早晨</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Miss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小姐</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new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adj.新的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student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n.学生</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French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adj.&amp;n.法国人</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German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adj.&amp;n.德国人</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nice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adj.美好的</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meet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v.遇见</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Japanese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adj.&amp;n.日本人</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Korean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adj.&amp;n.韩国人</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Chinese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adj&amp;n.中国人</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adv.也</w:t>
      </w:r>
    </w:p>
    <w:p>
      <w:pPr>
        <w:tabs>
          <w:tab w:val="left" w:pos="3060"/>
        </w:tabs>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nice    adj.美好的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① adj. 美好的，好看的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It’s a nice day today, isn’t it?</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② adj. 和蔼的，友好的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 is very nice to his neighbours.</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③ adj. 使人高兴的，令人愉快的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 is so nice to have you here.</w:t>
      </w:r>
    </w:p>
    <w:p>
      <w:pPr>
        <w:tabs>
          <w:tab w:val="left" w:pos="3060"/>
        </w:tabs>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drawing>
          <wp:anchor distT="0" distB="0" distL="114300" distR="114300" simplePos="0" relativeHeight="251769856" behindDoc="0" locked="0" layoutInCell="1" allowOverlap="1">
            <wp:simplePos x="0" y="0"/>
            <wp:positionH relativeFrom="column">
              <wp:posOffset>-105410</wp:posOffset>
            </wp:positionH>
            <wp:positionV relativeFrom="paragraph">
              <wp:posOffset>104140</wp:posOffset>
            </wp:positionV>
            <wp:extent cx="419735" cy="419735"/>
            <wp:effectExtent l="0" t="0" r="18415" b="18415"/>
            <wp:wrapNone/>
            <wp:docPr id="112" name="图片 112"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643" w:firstLineChars="200"/>
        <w:rPr>
          <w:rFonts w:hint="default" w:ascii="Comic Sans MS" w:hAnsi="Comic Sans MS" w:eastAsia="楷体" w:cs="Comic Sans MS"/>
          <w:b/>
          <w:sz w:val="32"/>
          <w:szCs w:val="32"/>
        </w:rPr>
      </w:pP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冠词：</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冠词数量上表示“一个”。冠词一共有三个，分为不定冠词和定冠词。</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1、a, an 是不定冠词：可数名词单数前面必须要用不定冠词</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 用在以辅音音素开头的名词前面， an 用于以元音音素（元音发音的单词）开头的名词前面</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 pen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 an apple</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 an umbrella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an egg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 an hour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a university </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2、the 是定冠词，表示特指，有两种发音：[</w:t>
      </w:r>
      <w:r>
        <w:rPr>
          <w:rFonts w:hint="default" w:ascii="Comic Sans MS" w:hAnsi="Comic Sans MS" w:eastAsia="楷体" w:cs="Comic Sans MS"/>
          <w:b/>
          <w:sz w:val="24"/>
          <w:szCs w:val="24"/>
        </w:rPr>
        <w:t></w:t>
      </w:r>
      <w:r>
        <w:rPr>
          <w:rFonts w:hint="default" w:ascii="Comic Sans MS" w:hAnsi="Comic Sans MS" w:eastAsia="楷体" w:cs="Comic Sans MS"/>
          <w:sz w:val="24"/>
          <w:szCs w:val="24"/>
        </w:rPr>
        <w:t>]、[</w:t>
      </w:r>
      <w:r>
        <w:rPr>
          <w:rFonts w:hint="default" w:ascii="Comic Sans MS" w:hAnsi="Comic Sans MS" w:eastAsia="楷体" w:cs="Comic Sans MS"/>
          <w:b/>
          <w:sz w:val="24"/>
          <w:szCs w:val="24"/>
        </w:rPr>
        <w:t></w:t>
      </w:r>
      <w:r>
        <w:rPr>
          <w:rFonts w:hint="default" w:ascii="Comic Sans MS" w:hAnsi="Comic Sans MS" w:eastAsia="楷体" w:cs="Comic Sans MS"/>
          <w:sz w:val="24"/>
          <w:szCs w:val="24"/>
        </w:rPr>
        <w:t>]，以元音发音开头的单词前面读[</w:t>
      </w:r>
      <w:r>
        <w:rPr>
          <w:rFonts w:hint="default" w:ascii="Comic Sans MS" w:hAnsi="Comic Sans MS" w:eastAsia="楷体" w:cs="Comic Sans MS"/>
          <w:b/>
          <w:sz w:val="24"/>
          <w:szCs w:val="24"/>
        </w:rPr>
        <w:t></w:t>
      </w:r>
      <w:r>
        <w:rPr>
          <w:rFonts w:hint="default" w:ascii="Comic Sans MS" w:hAnsi="Comic Sans MS" w:eastAsia="楷体" w:cs="Comic Sans MS"/>
          <w:sz w:val="24"/>
          <w:szCs w:val="24"/>
        </w:rPr>
        <w:t>]。当想使听话者特别注意the后面的名词时，the就读为[</w:t>
      </w:r>
      <w:r>
        <w:rPr>
          <w:rFonts w:hint="default" w:ascii="Comic Sans MS" w:hAnsi="Comic Sans MS" w:eastAsia="楷体" w:cs="Comic Sans MS"/>
          <w:b/>
          <w:sz w:val="24"/>
          <w:szCs w:val="24"/>
        </w:rPr>
        <w:t></w:t>
      </w:r>
      <w:r>
        <w:rPr>
          <w:rFonts w:hint="default" w:ascii="Comic Sans MS" w:hAnsi="Comic Sans MS" w:eastAsia="楷体" w:cs="Comic Sans MS"/>
          <w:sz w:val="24"/>
          <w:szCs w:val="24"/>
        </w:rPr>
        <w:t>]，意思是“这一个而且只是这一个”或“主要是这一个”。</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定冠词的用法：</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① 特指名词（即以说话人或听话人已知的人或物为前提）时，用the </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is an apple on the desk. The apple is mine.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Well, there is a girl in front of the classroom. The girl is my sister.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② 在专有特殊名词时，用the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Great Wall，the Summer Palace，the Forbidden City（紫禁城），the sun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③ 在国家前不用冠词，特例国家除外</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United States of America</w:t>
      </w:r>
    </w:p>
    <w:p>
      <w:pPr>
        <w:tabs>
          <w:tab w:val="left" w:pos="3060"/>
        </w:tabs>
        <w:snapToGrid w:val="0"/>
        <w:spacing w:line="340" w:lineRule="exact"/>
        <w:ind w:firstLine="617" w:firstLineChars="192"/>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70880" behindDoc="0" locked="0" layoutInCell="1" allowOverlap="1">
            <wp:simplePos x="0" y="0"/>
            <wp:positionH relativeFrom="column">
              <wp:posOffset>-57785</wp:posOffset>
            </wp:positionH>
            <wp:positionV relativeFrom="paragraph">
              <wp:posOffset>91440</wp:posOffset>
            </wp:positionV>
            <wp:extent cx="419735" cy="419735"/>
            <wp:effectExtent l="0" t="0" r="18415" b="18415"/>
            <wp:wrapNone/>
            <wp:docPr id="113" name="图片 113"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BLAKE: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Good morning.</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STUDENTS: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Good morning, Mr. Blake.</w:t>
      </w:r>
    </w:p>
    <w:p>
      <w:pPr>
        <w:tabs>
          <w:tab w:val="left" w:pos="189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BLAKE: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This is Miss Sophie Dupont.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Sophie is a new student. She is French.</w:t>
      </w:r>
    </w:p>
    <w:p>
      <w:pPr>
        <w:tabs>
          <w:tab w:val="left" w:pos="189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BLAKE: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Sophie, this is Hans. He is German.</w:t>
      </w:r>
    </w:p>
    <w:p>
      <w:pPr>
        <w:tabs>
          <w:tab w:val="left" w:pos="189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HANS: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Nice to meet you.</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BLAKE: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And this is Naoko. She's Japanese.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NAOKO: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Nice to meet you.</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BLAKE: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And this is Chang-woo. He's Korean.</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CHANG-WOO:</w:t>
      </w:r>
      <w:r>
        <w:rPr>
          <w:rFonts w:hint="default" w:ascii="Comic Sans MS" w:hAnsi="Comic Sans MS" w:eastAsia="楷体" w:cs="Comic Sans MS"/>
          <w:sz w:val="24"/>
          <w:szCs w:val="24"/>
        </w:rPr>
        <w:tab/>
      </w:r>
      <w:r>
        <w:rPr>
          <w:rFonts w:hint="default" w:ascii="Comic Sans MS" w:hAnsi="Comic Sans MS" w:eastAsia="楷体" w:cs="Comic Sans MS"/>
          <w:sz w:val="24"/>
          <w:szCs w:val="24"/>
        </w:rPr>
        <w:t>Nice to meet you.</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BLAKE: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And this is Luming. He is Chinese.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LUMNG: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Nice to meet you.</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BLAKE: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And this is Xiaohui. She's Chinese, too.</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XIAOHUI: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Nice to meet you.</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课文注释</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1、英语国家中的姓名通常由三部分组成：名+中间名+姓。一般不用中间姓，在熟人之间以名相称，正式场合用Mr.、Mrs.、Miss（小姐）或Ms.（女士）加姓相称。</w:t>
      </w:r>
    </w:p>
    <w:p>
      <w:pPr>
        <w:tabs>
          <w:tab w:val="left" w:pos="3060"/>
        </w:tabs>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2、Nice to meet you.</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用于初次与同学、朋友见面等非正式的场合，一般回答Nice to meet you, too.</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正式场合常用How do you do?回答也是How do you do?</w:t>
      </w:r>
    </w:p>
    <w:p>
      <w:pPr>
        <w:tabs>
          <w:tab w:val="left" w:pos="3060"/>
        </w:tabs>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67456" behindDoc="0" locked="0" layoutInCell="1" allowOverlap="1">
            <wp:simplePos x="0" y="0"/>
            <wp:positionH relativeFrom="column">
              <wp:posOffset>-43180</wp:posOffset>
            </wp:positionH>
            <wp:positionV relativeFrom="paragraph">
              <wp:posOffset>206375</wp:posOffset>
            </wp:positionV>
            <wp:extent cx="457200" cy="457200"/>
            <wp:effectExtent l="0" t="0" r="0" b="0"/>
            <wp:wrapNone/>
            <wp:docPr id="9" name="图片 9"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Lesson</w:t>
      </w:r>
      <w:bookmarkStart w:id="5" w:name="lesson006"/>
      <w:bookmarkEnd w:id="5"/>
      <w:r>
        <w:rPr>
          <w:rFonts w:hint="default" w:ascii="Comic Sans MS" w:hAnsi="Comic Sans MS" w:eastAsia="楷体" w:cs="Comic Sans MS"/>
          <w:b/>
          <w:sz w:val="32"/>
          <w:szCs w:val="32"/>
        </w:rPr>
        <w:t xml:space="preserve"> 6   What make is it?</w:t>
      </w:r>
    </w:p>
    <w:p>
      <w:pPr>
        <w:snapToGrid w:val="0"/>
        <w:spacing w:line="340" w:lineRule="exact"/>
        <w:rPr>
          <w:rFonts w:hint="default" w:ascii="Comic Sans MS" w:hAnsi="Comic Sans MS" w:eastAsia="楷体" w:cs="Comic Sans MS"/>
          <w:b/>
          <w:sz w:val="24"/>
          <w:szCs w:val="24"/>
        </w:rPr>
      </w:pP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n.（产品）牌号</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Swedish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adj.瑞典的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English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adj.英国的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American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adj.美国的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Italian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adj.意大利的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Volvo [</w:t>
      </w:r>
      <w:r>
        <w:rPr>
          <w:rFonts w:hint="default" w:ascii="Comic Sans MS" w:hAnsi="Comic Sans MS" w:eastAsia="楷体" w:cs="Comic Sans MS"/>
          <w:b/>
          <w:sz w:val="24"/>
          <w:szCs w:val="24"/>
        </w:rPr>
        <w:t></w:t>
      </w:r>
      <w:r>
        <w:rPr>
          <w:rFonts w:hint="default" w:ascii="Comic Sans MS" w:hAnsi="Comic Sans MS" w:eastAsia="楷体" w:cs="Comic Sans MS"/>
          <w:sz w:val="24"/>
          <w:szCs w:val="24"/>
        </w:rPr>
        <w:t>]</w:t>
      </w:r>
      <w:r>
        <w:rPr>
          <w:rFonts w:hint="default" w:ascii="Comic Sans MS" w:hAnsi="Comic Sans MS" w:eastAsia="楷体" w:cs="Comic Sans MS"/>
          <w:sz w:val="24"/>
          <w:szCs w:val="24"/>
        </w:rPr>
        <w:tab/>
      </w:r>
      <w:r>
        <w:rPr>
          <w:rFonts w:hint="default" w:ascii="Comic Sans MS" w:hAnsi="Comic Sans MS" w:eastAsia="楷体" w:cs="Comic Sans MS"/>
          <w:sz w:val="24"/>
          <w:szCs w:val="24"/>
        </w:rPr>
        <w:t>n.沃尔沃（Swedish）</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Peugeot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n.标致（French）</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Mercedes [</w:t>
      </w:r>
      <w:r>
        <w:rPr>
          <w:rFonts w:hint="default" w:ascii="Comic Sans MS" w:hAnsi="Comic Sans MS" w:eastAsia="楷体" w:cs="Comic Sans MS"/>
          <w:b/>
          <w:sz w:val="24"/>
          <w:szCs w:val="24"/>
        </w:rPr>
        <w:t></w:t>
      </w:r>
      <w:r>
        <w:rPr>
          <w:rFonts w:hint="default" w:ascii="Comic Sans MS" w:hAnsi="Comic Sans MS" w:eastAsia="楷体" w:cs="Comic Sans MS"/>
          <w:sz w:val="24"/>
          <w:szCs w:val="24"/>
        </w:rPr>
        <w:t>]</w:t>
      </w:r>
      <w:r>
        <w:rPr>
          <w:rFonts w:hint="default" w:ascii="Comic Sans MS" w:hAnsi="Comic Sans MS" w:eastAsia="楷体" w:cs="Comic Sans MS"/>
          <w:sz w:val="24"/>
          <w:szCs w:val="24"/>
        </w:rPr>
        <w:tab/>
      </w:r>
      <w:r>
        <w:rPr>
          <w:rFonts w:hint="default" w:ascii="Comic Sans MS" w:hAnsi="Comic Sans MS" w:eastAsia="楷体" w:cs="Comic Sans MS"/>
          <w:sz w:val="24"/>
          <w:szCs w:val="24"/>
        </w:rPr>
        <w:t>n.梅赛德斯（German）</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Toyota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n.丰田（Japanese）</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Daewoo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n.大宇（Korean）</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Mini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n.迷你（English）</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Ford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n.福特（American）</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Fiat [</w:t>
      </w:r>
      <w:r>
        <w:rPr>
          <w:rFonts w:hint="default" w:ascii="Comic Sans MS" w:hAnsi="Comic Sans MS" w:eastAsia="楷体" w:cs="Comic Sans MS"/>
          <w:b/>
          <w:sz w:val="24"/>
          <w:szCs w:val="24"/>
        </w:rPr>
        <w:t></w:t>
      </w:r>
      <w:r>
        <w:rPr>
          <w:rFonts w:hint="default" w:ascii="Comic Sans MS" w:hAnsi="Comic Sans MS" w:eastAsia="楷体" w:cs="Comic Sans MS"/>
          <w:sz w:val="24"/>
          <w:szCs w:val="24"/>
        </w:rPr>
        <w:t>]</w:t>
      </w:r>
      <w:r>
        <w:rPr>
          <w:rFonts w:hint="default" w:ascii="Comic Sans MS" w:hAnsi="Comic Sans MS" w:eastAsia="楷体" w:cs="Comic Sans MS"/>
          <w:sz w:val="24"/>
          <w:szCs w:val="24"/>
        </w:rPr>
        <w:tab/>
      </w:r>
      <w:r>
        <w:rPr>
          <w:rFonts w:hint="default" w:ascii="Comic Sans MS" w:hAnsi="Comic Sans MS" w:eastAsia="楷体" w:cs="Comic Sans MS"/>
          <w:sz w:val="24"/>
          <w:szCs w:val="24"/>
        </w:rPr>
        <w:t>n.菲亚特（Italian）</w:t>
      </w:r>
    </w:p>
    <w:p>
      <w:pPr>
        <w:spacing w:line="340" w:lineRule="exact"/>
        <w:ind w:firstLine="460" w:firstLineChars="192"/>
        <w:rPr>
          <w:rFonts w:hint="default" w:ascii="Comic Sans MS" w:hAnsi="Comic Sans MS" w:eastAsia="楷体" w:cs="Comic Sans MS"/>
          <w:color w:val="000000"/>
          <w:sz w:val="24"/>
          <w:szCs w:val="24"/>
        </w:rPr>
      </w:pPr>
    </w:p>
    <w:p>
      <w:pPr>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make  n.（产品的）牌子；类型，型号；式样</w:t>
      </w:r>
    </w:p>
    <w:p>
      <w:pPr>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What make is your watch?</w:t>
      </w:r>
    </w:p>
    <w:p>
      <w:pPr>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Her dress is of Italian make.   她的连衣裙是意大利式的</w:t>
      </w:r>
    </w:p>
    <w:p>
      <w:pPr>
        <w:spacing w:line="340" w:lineRule="exact"/>
        <w:ind w:firstLine="460" w:firstLineChars="192"/>
        <w:rPr>
          <w:rFonts w:hint="default" w:ascii="Comic Sans MS" w:hAnsi="Comic Sans MS" w:eastAsia="楷体" w:cs="Comic Sans MS"/>
          <w:sz w:val="24"/>
          <w:szCs w:val="24"/>
        </w:rPr>
      </w:pPr>
    </w:p>
    <w:p>
      <w:pPr>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English  adj. 英国（人）的；英格兰（人）的；英国化的</w:t>
      </w:r>
    </w:p>
    <w:p>
      <w:pPr>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John is very English.   约翰生活行事非常英国化。</w:t>
      </w:r>
    </w:p>
    <w:p>
      <w:pPr>
        <w:spacing w:line="340" w:lineRule="exact"/>
        <w:ind w:firstLine="617" w:firstLineChars="192"/>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71904" behindDoc="0" locked="0" layoutInCell="1" allowOverlap="1">
            <wp:simplePos x="0" y="0"/>
            <wp:positionH relativeFrom="column">
              <wp:posOffset>-38735</wp:posOffset>
            </wp:positionH>
            <wp:positionV relativeFrom="paragraph">
              <wp:posOffset>94615</wp:posOffset>
            </wp:positionV>
            <wp:extent cx="419735" cy="419735"/>
            <wp:effectExtent l="0" t="0" r="18415" b="18415"/>
            <wp:wrapNone/>
            <wp:docPr id="114" name="图片 114"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643" w:firstLineChars="200"/>
        <w:rPr>
          <w:rFonts w:hint="default" w:ascii="Comic Sans MS" w:hAnsi="Comic Sans MS" w:eastAsia="楷体" w:cs="Comic Sans MS"/>
          <w:b/>
          <w:sz w:val="32"/>
          <w:szCs w:val="32"/>
        </w:rPr>
      </w:pP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选择疑问句：</w:t>
      </w:r>
    </w:p>
    <w:p>
      <w:pPr>
        <w:spacing w:line="340" w:lineRule="exact"/>
        <w:ind w:firstLine="460" w:firstLineChars="192"/>
        <w:rPr>
          <w:rFonts w:hint="default" w:ascii="Comic Sans MS" w:hAnsi="Comic Sans MS" w:eastAsia="楷体" w:cs="Comic Sans MS"/>
          <w:sz w:val="24"/>
          <w:szCs w:val="24"/>
        </w:rPr>
      </w:pPr>
    </w:p>
    <w:p>
      <w:pPr>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选择疑问句：在两者或三者中进行选择，用特殊颖问词or进行连接。选择疑问句词调一般是前升后降，选择疑问句的回答必须要用完整的句子回答。</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Is she a Chinese teacher or a Japanese teacher?</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She isn't a Chinese teacher. She's a Japanese teacher.</w:t>
      </w:r>
    </w:p>
    <w:p>
      <w:pPr>
        <w:spacing w:line="340" w:lineRule="exact"/>
        <w:ind w:firstLine="460" w:firstLineChars="192"/>
        <w:rPr>
          <w:rFonts w:hint="default" w:ascii="Comic Sans MS" w:hAnsi="Comic Sans MS" w:eastAsia="楷体" w:cs="Comic Sans MS"/>
          <w:sz w:val="24"/>
          <w:szCs w:val="24"/>
        </w:rPr>
      </w:pPr>
    </w:p>
    <w:p>
      <w:pPr>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w:t>
      </w:r>
      <w:bookmarkStart w:id="6" w:name="lesson007"/>
      <w:bookmarkEnd w:id="6"/>
      <w:r>
        <w:rPr>
          <w:rFonts w:hint="default" w:ascii="Comic Sans MS" w:hAnsi="Comic Sans MS" w:eastAsia="楷体" w:cs="Comic Sans MS"/>
          <w:b/>
          <w:sz w:val="32"/>
          <w:szCs w:val="32"/>
        </w:rPr>
        <w:t>sson 7   Are you a teacher?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723" w:firstLineChars="300"/>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68480" behindDoc="0" locked="0" layoutInCell="1" allowOverlap="1">
            <wp:simplePos x="0" y="0"/>
            <wp:positionH relativeFrom="column">
              <wp:posOffset>-53340</wp:posOffset>
            </wp:positionH>
            <wp:positionV relativeFrom="paragraph">
              <wp:posOffset>-215265</wp:posOffset>
            </wp:positionV>
            <wp:extent cx="457200" cy="457200"/>
            <wp:effectExtent l="0" t="0" r="0" b="0"/>
            <wp:wrapNone/>
            <wp:docPr id="10" name="图片 10"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词汇</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我</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be动词现在时的第一人称单数</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are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be动词现在时复数</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name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名字</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what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adj.&amp; pron. 什么</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nationality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国籍</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job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工作</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keyboard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电脑键盘</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operator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操作人员</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engineer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工程师</w:t>
      </w:r>
    </w:p>
    <w:p>
      <w:pPr>
        <w:tabs>
          <w:tab w:val="left" w:pos="3060"/>
        </w:tabs>
        <w:snapToGrid w:val="0"/>
        <w:spacing w:line="340" w:lineRule="exact"/>
        <w:ind w:firstLine="460" w:firstLineChars="192"/>
        <w:rPr>
          <w:rFonts w:hint="default" w:ascii="Comic Sans MS" w:hAnsi="Comic Sans MS" w:eastAsia="楷体" w:cs="Comic Sans MS"/>
          <w:color w:val="000000"/>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nationality  n. 国籍</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nation      n. 国家</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national     adj. 国家的，民族的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nationality   n. 国籍</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person     n. 人</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personal   adj. 个人的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personality   n. 人品人格</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job</w:t>
      </w:r>
      <w:r>
        <w:rPr>
          <w:rFonts w:hint="default" w:ascii="Comic Sans MS" w:hAnsi="Comic Sans MS" w:eastAsia="楷体" w:cs="Comic Sans MS"/>
          <w:sz w:val="24"/>
          <w:szCs w:val="24"/>
          <w:lang w:val="en-US" w:eastAsia="zh-CN"/>
        </w:rPr>
        <w:t xml:space="preserve"> </w:t>
      </w:r>
      <w:r>
        <w:rPr>
          <w:rFonts w:hint="default" w:ascii="Comic Sans MS" w:hAnsi="Comic Sans MS" w:eastAsia="楷体" w:cs="Comic Sans MS"/>
          <w:sz w:val="24"/>
          <w:szCs w:val="24"/>
        </w:rPr>
        <w:t xml:space="preserve">  n. 工作</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① n. 职业，工作，有报酬的工作，既可以是体力的，也可以是脑力的</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What is your job?</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② n. （一件）工作，话计</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The whole job takes about 40 minutes.</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③ n. 职责</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It’s your job to be on time.</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work   n. 工作，广义的概念，泛指的劳动</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working class   工人阶级</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keyboard  n. 电脑键盘</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key      n. 钥匙</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board   n. 木板</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blackboard    n. 黑板</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operator  n. 操作人员</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-or  字母组合，表示某种人   actor    n. 男演员</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643" w:firstLineChars="200"/>
        <w:rPr>
          <w:rFonts w:hint="default" w:ascii="Comic Sans MS" w:hAnsi="Comic Sans MS" w:eastAsia="楷体" w:cs="Comic Sans MS"/>
          <w:b/>
          <w:sz w:val="32"/>
          <w:szCs w:val="32"/>
        </w:rPr>
      </w:pPr>
    </w:p>
    <w:p>
      <w:pPr>
        <w:snapToGrid w:val="0"/>
        <w:spacing w:line="340" w:lineRule="exact"/>
        <w:ind w:firstLine="643" w:firstLineChars="200"/>
        <w:rPr>
          <w:rFonts w:hint="default" w:ascii="Comic Sans MS" w:hAnsi="Comic Sans MS" w:eastAsia="楷体" w:cs="Comic Sans MS"/>
          <w:b/>
          <w:sz w:val="32"/>
          <w:szCs w:val="32"/>
        </w:rPr>
      </w:pPr>
    </w:p>
    <w:p>
      <w:pPr>
        <w:snapToGrid w:val="0"/>
        <w:spacing w:line="340" w:lineRule="exact"/>
        <w:ind w:firstLine="643" w:firstLineChars="200"/>
        <w:rPr>
          <w:rFonts w:hint="default" w:ascii="Comic Sans MS" w:hAnsi="Comic Sans MS" w:eastAsia="楷体" w:cs="Comic Sans MS"/>
          <w:b/>
          <w:sz w:val="32"/>
          <w:szCs w:val="32"/>
        </w:rPr>
      </w:pP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drawing>
          <wp:anchor distT="0" distB="0" distL="114300" distR="114300" simplePos="0" relativeHeight="251772928" behindDoc="0" locked="0" layoutInCell="1" allowOverlap="1">
            <wp:simplePos x="0" y="0"/>
            <wp:positionH relativeFrom="column">
              <wp:posOffset>-86360</wp:posOffset>
            </wp:positionH>
            <wp:positionV relativeFrom="paragraph">
              <wp:posOffset>-121285</wp:posOffset>
            </wp:positionV>
            <wp:extent cx="419735" cy="419735"/>
            <wp:effectExtent l="0" t="0" r="18415" b="18415"/>
            <wp:wrapNone/>
            <wp:docPr id="115" name="图片 115"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b/>
          <w:sz w:val="32"/>
          <w:szCs w:val="32"/>
        </w:rPr>
        <w:t>语法</w:t>
      </w:r>
    </w:p>
    <w:p>
      <w:pPr>
        <w:snapToGrid w:val="0"/>
        <w:spacing w:line="340" w:lineRule="exact"/>
        <w:ind w:firstLine="643" w:firstLineChars="200"/>
        <w:rPr>
          <w:rFonts w:hint="default" w:ascii="Comic Sans MS" w:hAnsi="Comic Sans MS" w:eastAsia="楷体" w:cs="Comic Sans MS"/>
          <w:b/>
          <w:sz w:val="32"/>
          <w:szCs w:val="32"/>
        </w:rPr>
      </w:pP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特殊疑问句：</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特殊疑问句=特殊疑问词+一般疑问句</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特殊疑问词：what、where 、who 、when、which、why 、whom、how、how many、how much、how long、how far、how often、how soon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what可以用来询问名字、国籍、工作、颜色、型号等：</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What make is it? 它是什么牌子</w:t>
      </w:r>
      <w:r>
        <w:rPr>
          <w:rFonts w:hint="default" w:ascii="Comic Sans MS" w:hAnsi="Comic Sans MS" w:eastAsia="楷体" w:cs="Comic Sans MS"/>
          <w:sz w:val="24"/>
          <w:szCs w:val="24"/>
          <w:lang w:val="en-GB"/>
        </w:rPr>
        <w: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What color is it? 它是什么颜色的？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What nationality…？</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What time is it?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What size is this skirt?</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一般疑问句：</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Be动词+…</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Do/Does/Did+…</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Have/Has/Had+…</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Can及情态动词（must、need、may…）</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1、所有一般疑问句必须要用升调来读</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2、一般疑问句可以用简单的Yes/No来回答</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3、所有一般疑问句用什么来问的就用什么来答</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 课文</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ROBERT:</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I am a new student. </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My name's Robert.</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SOPHIE:</w:t>
      </w:r>
      <w:r>
        <w:rPr>
          <w:rFonts w:hint="default" w:ascii="Comic Sans MS" w:hAnsi="Comic Sans MS" w:eastAsia="楷体" w:cs="Comic Sans MS"/>
          <w:sz w:val="24"/>
          <w:szCs w:val="24"/>
        </w:rPr>
        <w:tab/>
      </w:r>
      <w:r>
        <w:rPr>
          <w:rFonts w:hint="default" w:ascii="Comic Sans MS" w:hAnsi="Comic Sans MS" w:eastAsia="楷体" w:cs="Comic Sans MS"/>
          <w:sz w:val="24"/>
          <w:szCs w:val="24"/>
        </w:rPr>
        <w:t>Nice to meet you. My name's Sophie.</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ROBERT:</w:t>
      </w:r>
      <w:r>
        <w:rPr>
          <w:rFonts w:hint="default" w:ascii="Comic Sans MS" w:hAnsi="Comic Sans MS" w:eastAsia="楷体" w:cs="Comic Sans MS"/>
          <w:sz w:val="24"/>
          <w:szCs w:val="24"/>
        </w:rPr>
        <w:tab/>
      </w:r>
      <w:r>
        <w:rPr>
          <w:rFonts w:hint="default" w:ascii="Comic Sans MS" w:hAnsi="Comic Sans MS" w:eastAsia="楷体" w:cs="Comic Sans MS"/>
          <w:sz w:val="24"/>
          <w:szCs w:val="24"/>
        </w:rPr>
        <w:t>Are you French?</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SOPHIE:</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 am.</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Are you French, too?</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ROBERT:</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I am not.</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SOPHIE:</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nationality are you?</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ROBERT:</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Italian.</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Are you a teacher?</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SOPHIE:</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I'm not.</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ROBERT:</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your job?</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SOPHIE:</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a keyboard operator.</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your job?</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ROBERT:</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an engineer.</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课文注解</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1、Are you French, too?</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too和either两个词都表示“也”的意思，too用于肯定句和疑问句中，either仅限用于否定句中。too和either一般放在句末，且前面通常用逗号隔开。</w:t>
      </w:r>
    </w:p>
    <w:p>
      <w:pPr>
        <w:snapToGrid w:val="0"/>
        <w:spacing w:line="340" w:lineRule="exact"/>
        <w:ind w:firstLine="460" w:firstLineChars="192"/>
        <w:rPr>
          <w:rFonts w:hint="default" w:ascii="Comic Sans MS" w:hAnsi="Comic Sans MS" w:eastAsia="楷体" w:cs="Comic Sans MS"/>
          <w:sz w:val="24"/>
          <w:szCs w:val="24"/>
        </w:rPr>
      </w:pP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2、Wha</w:t>
      </w:r>
      <w:r>
        <w:rPr>
          <w:rFonts w:hint="eastAsia" w:ascii="Comic Sans MS" w:hAnsi="Comic Sans MS" w:eastAsia="楷体" w:cs="Comic Sans MS"/>
          <w:sz w:val="24"/>
          <w:szCs w:val="24"/>
          <w:lang w:val="en-US" w:eastAsia="zh-CN"/>
        </w:rPr>
        <w:t>t</w:t>
      </w:r>
      <w:r>
        <w:rPr>
          <w:rFonts w:hint="default" w:ascii="Comic Sans MS" w:hAnsi="Comic Sans MS" w:eastAsia="楷体" w:cs="Comic Sans MS"/>
          <w:sz w:val="24"/>
          <w:szCs w:val="24"/>
        </w:rPr>
        <w:t xml:space="preserve"> nationality are you?</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用于询问对方国藉，相当于Where are you from?或Where do you come from?</w:t>
      </w:r>
    </w:p>
    <w:p>
      <w:pPr>
        <w:snapToGrid w:val="0"/>
        <w:spacing w:line="340" w:lineRule="exact"/>
        <w:ind w:firstLine="460" w:firstLineChars="192"/>
        <w:rPr>
          <w:rFonts w:hint="default" w:ascii="Comic Sans MS" w:hAnsi="Comic Sans MS" w:eastAsia="楷体" w:cs="Comic Sans MS"/>
          <w:sz w:val="24"/>
          <w:szCs w:val="24"/>
        </w:rPr>
      </w:pP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3、What’s your job?</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询问对方从事何种职业也可以说：What do you do?</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bookmarkStart w:id="7" w:name="lesson008"/>
      <w:bookmarkEnd w:id="7"/>
      <w:r>
        <w:rPr>
          <w:rFonts w:hint="default" w:ascii="Comic Sans MS" w:hAnsi="Comic Sans MS" w:eastAsia="楷体" w:cs="Comic Sans MS"/>
          <w:b/>
          <w:sz w:val="32"/>
          <w:szCs w:val="32"/>
        </w:rPr>
        <w:t>Lesson 8   What's your job?</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rPr>
        <w:drawing>
          <wp:anchor distT="0" distB="0" distL="114300" distR="114300" simplePos="0" relativeHeight="251670528" behindDoc="0" locked="0" layoutInCell="1" allowOverlap="1">
            <wp:simplePos x="0" y="0"/>
            <wp:positionH relativeFrom="column">
              <wp:posOffset>29210</wp:posOffset>
            </wp:positionH>
            <wp:positionV relativeFrom="paragraph">
              <wp:posOffset>46355</wp:posOffset>
            </wp:positionV>
            <wp:extent cx="438150" cy="438150"/>
            <wp:effectExtent l="0" t="0" r="0" b="0"/>
            <wp:wrapNone/>
            <wp:docPr id="20" name="图片 20" descr="32313536323539303b32313536323537313bb7d6cfedbfceb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2313536323539303b32313536323537313bb7d6cfedbfceb3cc"/>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438150" cy="438150"/>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w:t>
      </w:r>
    </w:p>
    <w:p>
      <w:pPr>
        <w:tabs>
          <w:tab w:val="left" w:pos="2880"/>
          <w:tab w:val="left" w:pos="57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policeman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n. 警察</w:t>
      </w:r>
    </w:p>
    <w:p>
      <w:pPr>
        <w:tabs>
          <w:tab w:val="left" w:pos="2880"/>
          <w:tab w:val="left" w:pos="57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policewoman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n.女警察</w:t>
      </w:r>
    </w:p>
    <w:p>
      <w:pPr>
        <w:tabs>
          <w:tab w:val="left" w:pos="2880"/>
          <w:tab w:val="left" w:pos="57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taxi driver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出租汽车司机</w:t>
      </w:r>
    </w:p>
    <w:p>
      <w:pPr>
        <w:tabs>
          <w:tab w:val="left" w:pos="2880"/>
          <w:tab w:val="left" w:pos="57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air hostess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空中小姐</w:t>
      </w:r>
    </w:p>
    <w:p>
      <w:pPr>
        <w:tabs>
          <w:tab w:val="left" w:pos="2880"/>
          <w:tab w:val="left" w:pos="57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postman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n. 邮递员</w:t>
      </w:r>
    </w:p>
    <w:p>
      <w:pPr>
        <w:tabs>
          <w:tab w:val="left" w:pos="2880"/>
          <w:tab w:val="left" w:pos="57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nurse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n. 护士</w:t>
      </w:r>
    </w:p>
    <w:p>
      <w:pPr>
        <w:tabs>
          <w:tab w:val="left" w:pos="2880"/>
          <w:tab w:val="left" w:pos="57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mechanic</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机械师</w:t>
      </w:r>
    </w:p>
    <w:p>
      <w:pPr>
        <w:tabs>
          <w:tab w:val="left" w:pos="2880"/>
          <w:tab w:val="left" w:pos="57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hairdresser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n. 理发师</w:t>
      </w:r>
    </w:p>
    <w:p>
      <w:pPr>
        <w:tabs>
          <w:tab w:val="left" w:pos="2880"/>
          <w:tab w:val="left" w:pos="57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housewife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家庭妇女</w:t>
      </w:r>
    </w:p>
    <w:p>
      <w:pPr>
        <w:tabs>
          <w:tab w:val="left" w:pos="2880"/>
          <w:tab w:val="left" w:pos="57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milkman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n. 送牛奶的人</w:t>
      </w:r>
    </w:p>
    <w:p>
      <w:pPr>
        <w:snapToGrid w:val="0"/>
        <w:spacing w:line="340" w:lineRule="exact"/>
        <w:ind w:firstLine="460" w:firstLineChars="192"/>
        <w:rPr>
          <w:rFonts w:hint="default" w:ascii="Comic Sans MS" w:hAnsi="Comic Sans MS" w:eastAsia="楷体" w:cs="Comic Sans MS"/>
          <w:color w:val="000000"/>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 xml:space="preserve">nurse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护士</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① n. 护士；照料者</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② v. 照料；照看</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All her time goes into nursing her child.</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她把全部时间都花于照看自己的孩子上了。</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③ v. 养护；培养</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nurse a young tree  养护树苗</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nurse an author of promise  培养有前途的作家</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71552" behindDoc="0" locked="0" layoutInCell="1" allowOverlap="1">
            <wp:simplePos x="0" y="0"/>
            <wp:positionH relativeFrom="column">
              <wp:posOffset>-474345</wp:posOffset>
            </wp:positionH>
            <wp:positionV relativeFrom="paragraph">
              <wp:posOffset>213995</wp:posOffset>
            </wp:positionV>
            <wp:extent cx="457200" cy="457200"/>
            <wp:effectExtent l="0" t="0" r="0" b="0"/>
            <wp:wrapNone/>
            <wp:docPr id="15" name="图片 15"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Less</w:t>
      </w:r>
      <w:bookmarkStart w:id="8" w:name="lesson009"/>
      <w:bookmarkEnd w:id="8"/>
      <w:r>
        <w:rPr>
          <w:rFonts w:hint="default" w:ascii="Comic Sans MS" w:hAnsi="Comic Sans MS" w:eastAsia="楷体" w:cs="Comic Sans MS"/>
          <w:b/>
          <w:sz w:val="32"/>
          <w:szCs w:val="32"/>
        </w:rPr>
        <w:t>on 9   How are you today?</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rPr>
          <w:rFonts w:hint="default" w:ascii="Comic Sans MS" w:hAnsi="Comic Sans MS" w:eastAsia="楷体" w:cs="Comic Sans MS"/>
          <w:bCs/>
          <w:sz w:val="24"/>
          <w:szCs w:val="24"/>
        </w:rPr>
      </w:pPr>
      <w:r>
        <w:rPr>
          <w:rFonts w:hint="default" w:ascii="Comic Sans MS" w:hAnsi="Comic Sans MS" w:eastAsia="楷体" w:cs="Comic Sans MS"/>
          <w:b/>
          <w:sz w:val="32"/>
          <w:szCs w:val="32"/>
        </w:rPr>
        <w:t>词汇</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hello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int. 喂（表示问候）</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hi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int. 喂，嗨</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怎样</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today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今天</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well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身体好</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fine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美好的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thanks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int. 谢谢</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goodbye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int. 再见</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see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见</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how   adv. 怎样</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How about that?     怎么会这样？那一个怎么样？</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How come?=Why?   为什么？</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How goes it? = How is it going?      事情进展如何？</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fine  adj. 美好的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① 健康的；舒适的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② 极好的，优秀的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 fine view  美好的景色</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③ 优雅的，雅致的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 is a man with fine manners.  他是一个举止优雅的男人。</w:t>
      </w:r>
    </w:p>
    <w:p>
      <w:pPr>
        <w:tabs>
          <w:tab w:val="left" w:pos="3060"/>
        </w:tabs>
        <w:snapToGrid w:val="0"/>
        <w:spacing w:line="340" w:lineRule="exact"/>
        <w:ind w:firstLine="460" w:firstLineChars="192"/>
        <w:rPr>
          <w:rFonts w:hint="default" w:ascii="Comic Sans MS" w:hAnsi="Comic Sans MS" w:eastAsia="楷体" w:cs="Comic Sans MS"/>
          <w:color w:val="000000"/>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see   v. 见</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see   表示看见的结果</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look  表示看的动作</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look at sth.       look out of the window       look into my eyes</w:t>
      </w:r>
    </w:p>
    <w:p>
      <w:pPr>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watch   观看移动的一些东西    watch TV</w:t>
      </w:r>
    </w:p>
    <w:p>
      <w:pPr>
        <w:snapToGrid w:val="0"/>
        <w:spacing w:line="340" w:lineRule="exact"/>
        <w:ind w:firstLine="617" w:firstLineChars="192"/>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73952" behindDoc="0" locked="0" layoutInCell="1" allowOverlap="1">
            <wp:simplePos x="0" y="0"/>
            <wp:positionH relativeFrom="column">
              <wp:posOffset>123190</wp:posOffset>
            </wp:positionH>
            <wp:positionV relativeFrom="paragraph">
              <wp:posOffset>88265</wp:posOffset>
            </wp:positionV>
            <wp:extent cx="419735" cy="419735"/>
            <wp:effectExtent l="0" t="0" r="18415" b="18415"/>
            <wp:wrapNone/>
            <wp:docPr id="116" name="图片 116"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463" w:firstLineChars="192"/>
        <w:rPr>
          <w:rFonts w:hint="default" w:ascii="Comic Sans MS" w:hAnsi="Comic Sans MS" w:eastAsia="楷体" w:cs="Comic Sans MS"/>
          <w:b/>
          <w:sz w:val="24"/>
          <w:szCs w:val="24"/>
        </w:rPr>
      </w:pPr>
      <w:r>
        <w:rPr>
          <w:rFonts w:hint="default" w:ascii="Comic Sans MS" w:hAnsi="Comic Sans MS" w:eastAsia="楷体" w:cs="Comic Sans MS"/>
          <w:b/>
          <w:sz w:val="24"/>
          <w:szCs w:val="24"/>
        </w:rPr>
        <w:t>How …?的一些社交上的用法：</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1、用于询问健康状况或一般生活情况：</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How are you? /How have you been?  你一向可好？</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2、How do you do ?是正式介绍中的一句套话，从不用来询问健康。</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3、How经常用在询问目前状况的疑问句里：</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How’s life?  生活如何？</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How are things?  情况怎样？</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How’s work?  工作怎么样？</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3" w:firstLineChars="192"/>
        <w:rPr>
          <w:rFonts w:hint="default" w:ascii="Comic Sans MS" w:hAnsi="Comic Sans MS" w:eastAsia="楷体" w:cs="Comic Sans MS"/>
          <w:b/>
          <w:sz w:val="24"/>
          <w:szCs w:val="24"/>
        </w:rPr>
      </w:pPr>
      <w:r>
        <w:rPr>
          <w:rFonts w:hint="default" w:ascii="Comic Sans MS" w:hAnsi="Comic Sans MS" w:eastAsia="楷体" w:cs="Comic Sans MS"/>
          <w:b/>
          <w:sz w:val="24"/>
          <w:szCs w:val="24"/>
        </w:rPr>
        <w:t>形容词的意义与作用：</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1、形容词修饰名词所指的人、物等，说明人、物等是什么样或看上去是什么样的。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2、许多形容词可用以回答What’s…like？这样的问题，并可根据上下文给出笼统或确切的信息。</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What’s Tom like?  He’s very fat.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3、英语中形容词作定语时一般置于名词之前。</w:t>
      </w:r>
    </w:p>
    <w:p>
      <w:pPr>
        <w:snapToGrid w:val="0"/>
        <w:spacing w:line="340" w:lineRule="exact"/>
        <w:ind w:firstLine="617" w:firstLineChars="192"/>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74976" behindDoc="0" locked="0" layoutInCell="1" allowOverlap="1">
            <wp:simplePos x="0" y="0"/>
            <wp:positionH relativeFrom="column">
              <wp:posOffset>123190</wp:posOffset>
            </wp:positionH>
            <wp:positionV relativeFrom="paragraph">
              <wp:posOffset>46990</wp:posOffset>
            </wp:positionV>
            <wp:extent cx="419735" cy="419735"/>
            <wp:effectExtent l="0" t="0" r="18415" b="18415"/>
            <wp:wrapNone/>
            <wp:docPr id="117" name="图片 117"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STEVEN: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Hello, Helen.</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HELEN: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Hi, Steven.</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STEVEN: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How are you today?</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HELEN: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very well, thank you. And you?</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STEVEN: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fine, thanks.</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How is Tony?</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HELEN: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He's fine, thanks. </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How's Emma?</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STEVEN: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She's very well, too, Helen.</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Goodbye, Helen. Nice to see you.</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HELEN: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Nice to see you, too, Steven. </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Goodbye.</w:t>
      </w:r>
    </w:p>
    <w:p>
      <w:pPr>
        <w:tabs>
          <w:tab w:val="left" w:pos="1365"/>
        </w:tabs>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w:t>
      </w:r>
      <w:bookmarkStart w:id="9" w:name="lesson010"/>
      <w:bookmarkEnd w:id="9"/>
      <w:r>
        <w:rPr>
          <w:rFonts w:hint="default" w:ascii="Comic Sans MS" w:hAnsi="Comic Sans MS" w:eastAsia="楷体" w:cs="Comic Sans MS"/>
          <w:b/>
          <w:sz w:val="32"/>
          <w:szCs w:val="32"/>
        </w:rPr>
        <w:t>esson 10   Look at</w:t>
      </w:r>
      <w:r>
        <w:rPr>
          <w:rFonts w:hint="default" w:ascii="Comic Sans MS" w:hAnsi="Comic Sans MS" w:eastAsia="楷体" w:cs="Comic Sans MS"/>
          <w:b/>
          <w:sz w:val="32"/>
          <w:szCs w:val="32"/>
          <w:lang w:val="en-GB"/>
        </w:rPr>
        <w:t>…</w:t>
      </w:r>
    </w:p>
    <w:p>
      <w:pPr>
        <w:tabs>
          <w:tab w:val="left" w:pos="3060"/>
        </w:tabs>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lang w:eastAsia="zh-CN"/>
        </w:rPr>
        <w:drawing>
          <wp:anchor distT="0" distB="0" distL="114300" distR="114300" simplePos="0" relativeHeight="251672576" behindDoc="0" locked="0" layoutInCell="1" allowOverlap="1">
            <wp:simplePos x="0" y="0"/>
            <wp:positionH relativeFrom="column">
              <wp:posOffset>-83820</wp:posOffset>
            </wp:positionH>
            <wp:positionV relativeFrom="paragraph">
              <wp:posOffset>7620</wp:posOffset>
            </wp:positionV>
            <wp:extent cx="457200" cy="457200"/>
            <wp:effectExtent l="0" t="0" r="0" b="0"/>
            <wp:wrapNone/>
            <wp:docPr id="16" name="图片 16"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词汇（13）</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fat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胖的</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woman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女人</w:t>
      </w:r>
    </w:p>
    <w:p>
      <w:pPr>
        <w:tabs>
          <w:tab w:val="left" w:pos="3060"/>
        </w:tabs>
        <w:snapToGrid w:val="0"/>
        <w:spacing w:line="340" w:lineRule="exact"/>
        <w:ind w:firstLine="720" w:firstLineChars="30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thin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瘦的</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高的</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short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矮的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dirty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脏的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clean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干净的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热的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cold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冷的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old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老的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young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年轻的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busy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忙的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lazy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懒的</w:t>
      </w:r>
    </w:p>
    <w:p>
      <w:pPr>
        <w:tabs>
          <w:tab w:val="left" w:pos="3060"/>
        </w:tabs>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look</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① 看，瞧，观，望</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Look carefully before you cross the street.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过马路前要仔细看清来往车辆。</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②面向，朝向</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room looks on the sea.  房间面向大海。</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Two windows look to the south.  两扇窗子朝南。</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73600" behindDoc="0" locked="0" layoutInCell="1" allowOverlap="1">
            <wp:simplePos x="0" y="0"/>
            <wp:positionH relativeFrom="column">
              <wp:posOffset>97155</wp:posOffset>
            </wp:positionH>
            <wp:positionV relativeFrom="paragraph">
              <wp:posOffset>191770</wp:posOffset>
            </wp:positionV>
            <wp:extent cx="457200" cy="457200"/>
            <wp:effectExtent l="0" t="0" r="0" b="0"/>
            <wp:wrapNone/>
            <wp:docPr id="17" name="图片 17"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 xml:space="preserve">Lesson 11   </w:t>
      </w:r>
      <w:bookmarkStart w:id="10" w:name="lesson011"/>
      <w:bookmarkEnd w:id="10"/>
      <w:r>
        <w:rPr>
          <w:rFonts w:hint="default" w:ascii="Comic Sans MS" w:hAnsi="Comic Sans MS" w:eastAsia="楷体" w:cs="Comic Sans MS"/>
          <w:b/>
          <w:sz w:val="32"/>
          <w:szCs w:val="32"/>
        </w:rPr>
        <w:t>Is this your shirt?</w:t>
      </w:r>
    </w:p>
    <w:p>
      <w:pPr>
        <w:snapToGrid w:val="0"/>
        <w:spacing w:line="340" w:lineRule="exact"/>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词汇（5）</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whose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谁的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blue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蓝色的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perhaps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大概</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white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白色的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catch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抓住</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whose   pron. 谁的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whose（特殊疑问词）：用于询问所有关系。对形容词性物主代词、名词性物主代词、名词所有格的两种情况（形容词性和名词性）进行提问。</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blue   adj. 蓝色的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① 蓝色的，蔚蓝的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② 沮丧的，忧郁的</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His mood is blue.  他的情绪低落。</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 looks a bit blue.  他看上去有点儿忧郁。</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catch   v. 抓住</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① v. 接住，拦住</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② v. 逮住，捕获  catch a thief</w:t>
      </w:r>
    </w:p>
    <w:p>
      <w:pPr>
        <w:tabs>
          <w:tab w:val="left" w:pos="30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③ v. 染上（疾病）</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 have caught a bad cold.  我得了重感冒。</w:t>
      </w:r>
    </w:p>
    <w:p>
      <w:pPr>
        <w:snapToGrid w:val="0"/>
        <w:spacing w:line="340" w:lineRule="exact"/>
        <w:ind w:firstLine="617" w:firstLineChars="192"/>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76000" behindDoc="0" locked="0" layoutInCell="1" allowOverlap="1">
            <wp:simplePos x="0" y="0"/>
            <wp:positionH relativeFrom="column">
              <wp:posOffset>132715</wp:posOffset>
            </wp:positionH>
            <wp:positionV relativeFrom="paragraph">
              <wp:posOffset>85090</wp:posOffset>
            </wp:positionV>
            <wp:extent cx="419735" cy="419735"/>
            <wp:effectExtent l="0" t="0" r="18415" b="18415"/>
            <wp:wrapNone/>
            <wp:docPr id="118" name="图片 118"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463" w:firstLineChars="192"/>
        <w:rPr>
          <w:rFonts w:hint="default" w:ascii="Comic Sans MS" w:hAnsi="Comic Sans MS" w:eastAsia="楷体" w:cs="Comic Sans MS"/>
          <w:b/>
          <w:sz w:val="24"/>
          <w:szCs w:val="24"/>
        </w:rPr>
      </w:pPr>
      <w:r>
        <w:rPr>
          <w:rFonts w:hint="default" w:ascii="Comic Sans MS" w:hAnsi="Comic Sans MS" w:eastAsia="楷体" w:cs="Comic Sans MS"/>
          <w:b/>
          <w:sz w:val="24"/>
          <w:szCs w:val="24"/>
        </w:rPr>
        <w:t>所有格形容词和所有格代词：</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所有格形容词与所有格代词都表示所有，即某人或某物属于某一个人，回答以whose引导的问句。所有格形容词my、your等是限定词，必须始终放在名词之前，只能作定语，它们的形式取决于所有者，而不是被拥有的东西。所有格代词mine、yours等不能用在名词前，并且在说话时要加重语气，它们指人或物，单数或复数都一样，在句中作主语、宾语、表语用。</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have my way, and she has hers.</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名词所有格：</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名词所有格与名词有关（与所有格形容词和所有格代词有关），名词+’s：表示……的，如：Tim's、Jones'、boss's。</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名词所有格有两种属性：形容词性、名词性</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This is Tim's shirt. （形容词性）</w:t>
      </w:r>
    </w:p>
    <w:p>
      <w:pPr>
        <w:snapToGrid w:val="0"/>
        <w:spacing w:line="340" w:lineRule="exact"/>
        <w:ind w:firstLine="698" w:firstLineChars="291"/>
        <w:rPr>
          <w:rFonts w:hint="default" w:ascii="Comic Sans MS" w:hAnsi="Comic Sans MS" w:eastAsia="楷体" w:cs="Comic Sans MS"/>
          <w:sz w:val="24"/>
          <w:szCs w:val="24"/>
        </w:rPr>
      </w:pPr>
      <w:r>
        <w:rPr>
          <w:rFonts w:hint="default" w:ascii="Comic Sans MS" w:hAnsi="Comic Sans MS" w:eastAsia="楷体" w:cs="Comic Sans MS"/>
          <w:sz w:val="24"/>
          <w:szCs w:val="24"/>
        </w:rPr>
        <w:t>This shirt is Tim's.  （名词性）</w:t>
      </w:r>
    </w:p>
    <w:p>
      <w:pPr>
        <w:snapToGrid w:val="0"/>
        <w:spacing w:line="340" w:lineRule="exact"/>
        <w:ind w:firstLine="617" w:firstLineChars="192"/>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77024" behindDoc="0" locked="0" layoutInCell="1" allowOverlap="1">
            <wp:simplePos x="0" y="0"/>
            <wp:positionH relativeFrom="column">
              <wp:posOffset>132715</wp:posOffset>
            </wp:positionH>
            <wp:positionV relativeFrom="paragraph">
              <wp:posOffset>78740</wp:posOffset>
            </wp:positionV>
            <wp:extent cx="419735" cy="419735"/>
            <wp:effectExtent l="0" t="0" r="18415" b="18415"/>
            <wp:wrapNone/>
            <wp:docPr id="119" name="图片 119"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TEACHER: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Whose shirt is that?</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Is this your shirt, Dave?</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Sir. It's not my shirt.</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This is my shirt. My shirt's blue.</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TEACHER: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 this shirt Tim's?</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Perhaps it is, sir. Tim's shirt's white.</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TEACHER: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Tim!</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TIM: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sir?</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TEACHER: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 this your shirt?</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TIM: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sir.</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TEACHER: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Here you are. Catch!</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TIM: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Thank you, sir.</w:t>
      </w:r>
    </w:p>
    <w:p>
      <w:pPr>
        <w:snapToGrid w:val="0"/>
        <w:spacing w:line="340" w:lineRule="exact"/>
        <w:rPr>
          <w:rFonts w:hint="default" w:ascii="Comic Sans MS" w:hAnsi="Comic Sans MS" w:eastAsia="楷体" w:cs="Comic Sans MS"/>
          <w:sz w:val="24"/>
          <w:szCs w:val="24"/>
        </w:rPr>
      </w:pP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[课文注解]</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Here you are.  给你</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这是给对方东西时的用语，也可用Here it is.或Here they are.（指复数的物）。句中的are和is一般应重读。</w:t>
      </w:r>
    </w:p>
    <w:p>
      <w:pPr>
        <w:snapToGrid w:val="0"/>
        <w:spacing w:line="340" w:lineRule="exact"/>
        <w:jc w:val="both"/>
        <w:rPr>
          <w:rFonts w:hint="default" w:ascii="Comic Sans MS" w:hAnsi="Comic Sans MS" w:eastAsia="楷体" w:cs="Comic Sans MS"/>
          <w:b/>
          <w:sz w:val="32"/>
          <w:szCs w:val="32"/>
        </w:rPr>
      </w:pPr>
    </w:p>
    <w:p>
      <w:pPr>
        <w:snapToGrid w:val="0"/>
        <w:spacing w:line="340" w:lineRule="exact"/>
        <w:ind w:firstLine="1285" w:firstLineChars="400"/>
        <w:jc w:val="both"/>
        <w:rPr>
          <w:rFonts w:hint="default" w:ascii="Comic Sans MS" w:hAnsi="Comic Sans MS" w:eastAsia="楷体" w:cs="Comic Sans MS"/>
          <w:b/>
          <w:sz w:val="32"/>
          <w:szCs w:val="32"/>
        </w:rPr>
      </w:pPr>
      <w:r>
        <w:rPr>
          <w:rFonts w:hint="default" w:ascii="Comic Sans MS" w:hAnsi="Comic Sans MS" w:eastAsia="楷体" w:cs="Comic Sans MS"/>
          <w:b/>
          <w:sz w:val="32"/>
          <w:szCs w:val="32"/>
        </w:rPr>
        <w:t>Lesso</w:t>
      </w:r>
      <w:bookmarkStart w:id="11" w:name="lesson012"/>
      <w:bookmarkEnd w:id="11"/>
      <w:r>
        <w:rPr>
          <w:rFonts w:hint="default" w:ascii="Comic Sans MS" w:hAnsi="Comic Sans MS" w:eastAsia="楷体" w:cs="Comic Sans MS"/>
          <w:b/>
          <w:sz w:val="32"/>
          <w:szCs w:val="32"/>
        </w:rPr>
        <w:t xml:space="preserve">n 12  </w:t>
      </w:r>
    </w:p>
    <w:p>
      <w:pPr>
        <w:snapToGrid w:val="0"/>
        <w:spacing w:line="340" w:lineRule="exact"/>
        <w:ind w:firstLine="1285" w:firstLineChars="400"/>
        <w:jc w:val="both"/>
        <w:rPr>
          <w:rFonts w:hint="default" w:ascii="Comic Sans MS" w:hAnsi="Comic Sans MS" w:eastAsia="楷体" w:cs="Comic Sans MS"/>
          <w:b/>
          <w:sz w:val="32"/>
          <w:szCs w:val="32"/>
        </w:rPr>
      </w:pPr>
      <w:r>
        <w:rPr>
          <w:rFonts w:hint="default" w:ascii="Comic Sans MS" w:hAnsi="Comic Sans MS" w:eastAsia="楷体" w:cs="Comic Sans MS"/>
          <w:b/>
          <w:sz w:val="32"/>
          <w:szCs w:val="32"/>
        </w:rPr>
        <w:t>Whose is this</w:t>
      </w:r>
      <w:r>
        <w:rPr>
          <w:rFonts w:hint="default" w:ascii="Comic Sans MS" w:hAnsi="Comic Sans MS" w:eastAsia="楷体" w:cs="Comic Sans MS"/>
          <w:b/>
          <w:sz w:val="32"/>
          <w:szCs w:val="32"/>
          <w:lang w:val="en-GB"/>
        </w:rPr>
        <w:t>…</w:t>
      </w:r>
      <w:r>
        <w:rPr>
          <w:rFonts w:hint="default" w:ascii="Comic Sans MS" w:hAnsi="Comic Sans MS" w:eastAsia="楷体" w:cs="Comic Sans MS"/>
          <w:b/>
          <w:sz w:val="32"/>
          <w:szCs w:val="32"/>
        </w:rPr>
        <w:t>? This is my/your/his/her…</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Whose is that…? That is my/your/his/her…</w:t>
      </w:r>
    </w:p>
    <w:p>
      <w:pPr>
        <w:snapToGrid w:val="0"/>
        <w:spacing w:line="340" w:lineRule="exact"/>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74624" behindDoc="0" locked="0" layoutInCell="1" allowOverlap="1">
            <wp:simplePos x="0" y="0"/>
            <wp:positionH relativeFrom="column">
              <wp:posOffset>-74295</wp:posOffset>
            </wp:positionH>
            <wp:positionV relativeFrom="paragraph">
              <wp:posOffset>26670</wp:posOffset>
            </wp:positionV>
            <wp:extent cx="457200" cy="457200"/>
            <wp:effectExtent l="0" t="0" r="0" b="0"/>
            <wp:wrapNone/>
            <wp:docPr id="18" name="图片 18"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词汇（8）</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father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父亲</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母亲</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blouse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女衬衫</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sister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姐，妹</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tie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领带</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brother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兄，弟</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his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possessive adjective. 他的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possessive adjective. 她的</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13   </w:t>
      </w:r>
      <w:bookmarkStart w:id="12" w:name="lesson013"/>
      <w:bookmarkEnd w:id="12"/>
      <w:r>
        <w:rPr>
          <w:rFonts w:hint="default" w:ascii="Comic Sans MS" w:hAnsi="Comic Sans MS" w:eastAsia="楷体" w:cs="Comic Sans MS"/>
          <w:b/>
          <w:sz w:val="32"/>
          <w:szCs w:val="32"/>
        </w:rPr>
        <w:t>A new dress</w:t>
      </w:r>
    </w:p>
    <w:p>
      <w:pPr>
        <w:snapToGrid w:val="0"/>
        <w:spacing w:line="340" w:lineRule="exact"/>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75648" behindDoc="0" locked="0" layoutInCell="1" allowOverlap="1">
            <wp:simplePos x="0" y="0"/>
            <wp:positionH relativeFrom="column">
              <wp:posOffset>-45720</wp:posOffset>
            </wp:positionH>
            <wp:positionV relativeFrom="paragraph">
              <wp:posOffset>13970</wp:posOffset>
            </wp:positionV>
            <wp:extent cx="457200" cy="457200"/>
            <wp:effectExtent l="0" t="0" r="0" b="0"/>
            <wp:wrapNone/>
            <wp:docPr id="21" name="图片 21"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词汇（8）</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colour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颜色=color（美）</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green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绿色</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come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来</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upstairs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楼上</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smart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时髦的，巧妙的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帽子</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相同的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lovely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可爱的</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colour   n. 颜色=color（美）</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what colour is…?  </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What make is …?   什么车牌？</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come v. 来</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come on：快点来；拜托，得了吧；过来</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Come on. I’m not 18 years old again.  拜托，得了吧。</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go：去，加油</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smart   adj. 时髦的，巧妙的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① 漂亮的，时髦的，巧妙的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You look smart in that new dress.</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② 聪明的，伶俐的，精明的</w:t>
      </w:r>
    </w:p>
    <w:p>
      <w:pPr>
        <w:tabs>
          <w:tab w:val="left" w:pos="30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 is a smart businessman.</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drawing>
          <wp:anchor distT="0" distB="0" distL="114300" distR="114300" simplePos="0" relativeHeight="251778048" behindDoc="0" locked="0" layoutInCell="1" allowOverlap="1">
            <wp:simplePos x="0" y="0"/>
            <wp:positionH relativeFrom="column">
              <wp:posOffset>104140</wp:posOffset>
            </wp:positionH>
            <wp:positionV relativeFrom="paragraph">
              <wp:posOffset>-130810</wp:posOffset>
            </wp:positionV>
            <wp:extent cx="419735" cy="419735"/>
            <wp:effectExtent l="0" t="0" r="18415" b="18415"/>
            <wp:wrapNone/>
            <wp:docPr id="120" name="图片 120"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b/>
          <w:sz w:val="32"/>
          <w:szCs w:val="32"/>
        </w:rPr>
        <w:t>[课文]</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LOUISE:</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colour's your new dress?</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ANNA: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green.</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Come upstairs and see it.</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LOUISE:</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Thank you.</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ANNA: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Look! Here it is!</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LOUISE:</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That's a nice dress.</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very smart.</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ANNA: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My hat's new, too.</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LOUISE:</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colour is it?</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ANNA: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the same colour.</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green, too.</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LOUISE:</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 is a lovely hat! </w:t>
      </w:r>
    </w:p>
    <w:p>
      <w:pPr>
        <w:tabs>
          <w:tab w:val="left" w:pos="1365"/>
        </w:tabs>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[课文注释]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It’s the same colour.  一样的颜色。</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same通常与定冠词the连用，表示“同一的”、“相同的”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two boys of the same age  两个同龄的男孩子</w:t>
      </w:r>
    </w:p>
    <w:p>
      <w:pPr>
        <w:snapToGrid w:val="0"/>
        <w:spacing w:line="340" w:lineRule="exact"/>
        <w:rPr>
          <w:rFonts w:hint="default" w:ascii="Comic Sans MS" w:hAnsi="Comic Sans MS" w:eastAsia="楷体" w:cs="Comic Sans MS"/>
          <w:sz w:val="24"/>
          <w:szCs w:val="24"/>
        </w:rPr>
      </w:pPr>
    </w:p>
    <w:p>
      <w:pPr>
        <w:snapToGrid w:val="0"/>
        <w:spacing w:line="340" w:lineRule="exact"/>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76672" behindDoc="0" locked="0" layoutInCell="1" allowOverlap="1">
            <wp:simplePos x="0" y="0"/>
            <wp:positionH relativeFrom="column">
              <wp:posOffset>-64770</wp:posOffset>
            </wp:positionH>
            <wp:positionV relativeFrom="paragraph">
              <wp:posOffset>29845</wp:posOffset>
            </wp:positionV>
            <wp:extent cx="457200" cy="457200"/>
            <wp:effectExtent l="0" t="0" r="0" b="0"/>
            <wp:wrapNone/>
            <wp:docPr id="22" name="图片 22"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 xml:space="preserve">Lesson 14   </w:t>
      </w:r>
      <w:bookmarkStart w:id="13" w:name="lesson014"/>
      <w:bookmarkEnd w:id="13"/>
      <w:r>
        <w:rPr>
          <w:rFonts w:hint="default" w:ascii="Comic Sans MS" w:hAnsi="Comic Sans MS" w:eastAsia="楷体" w:cs="Comic Sans MS"/>
          <w:b/>
          <w:sz w:val="32"/>
          <w:szCs w:val="32"/>
        </w:rPr>
        <w:t>What colour's your…?</w:t>
      </w: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词汇（3）</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case</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箱子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carpet</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地毯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dog</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狗</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15   </w:t>
      </w:r>
      <w:bookmarkStart w:id="14" w:name="lesson015"/>
      <w:bookmarkEnd w:id="14"/>
      <w:r>
        <w:rPr>
          <w:rFonts w:hint="default" w:ascii="Comic Sans MS" w:hAnsi="Comic Sans MS" w:eastAsia="楷体" w:cs="Comic Sans MS"/>
          <w:b/>
          <w:sz w:val="32"/>
          <w:szCs w:val="32"/>
        </w:rPr>
        <w:t>Your passport, please.</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77696" behindDoc="0" locked="0" layoutInCell="1" allowOverlap="1">
            <wp:simplePos x="0" y="0"/>
            <wp:positionH relativeFrom="column">
              <wp:posOffset>-83820</wp:posOffset>
            </wp:positionH>
            <wp:positionV relativeFrom="paragraph">
              <wp:posOffset>7620</wp:posOffset>
            </wp:positionV>
            <wp:extent cx="457200" cy="457200"/>
            <wp:effectExtent l="0" t="0" r="0" b="0"/>
            <wp:wrapNone/>
            <wp:docPr id="23" name="图片 23"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词汇（9）</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customs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海关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officer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官员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girl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女孩，姑娘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Danish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adj.&amp; n. 丹麦人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friend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朋友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Norwegian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adj.&amp; n. 挪威人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passport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护照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brown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棕色的</w:t>
      </w:r>
    </w:p>
    <w:p>
      <w:pPr>
        <w:tabs>
          <w:tab w:val="left" w:pos="3045"/>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tourist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旅游者</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customs   n. 海关</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customs，Customs  n. [复]海关；征收关税的程序</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spy was stopped at the Customs and questioned.</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那个间谍在海关被截住并被加以盘问。</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custom  n. 风俗，习惯</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When risiting a foreign country, we might find the country’s customs strange to us.</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It is his custom to go for a walk in the evening.</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lang w:val="en-GB"/>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friend   n. 朋友</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friend：朋友（正式）</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pal：好友，伙伴（随意）</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buddy：伙伴，朋友（随意）</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friendship：友谊</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 friend in need is a friend indeed.  患难之交才是真朋友。</w:t>
      </w:r>
    </w:p>
    <w:p>
      <w:pPr>
        <w:snapToGrid w:val="0"/>
        <w:spacing w:line="340" w:lineRule="exact"/>
        <w:ind w:firstLine="458" w:firstLineChars="191"/>
        <w:rPr>
          <w:rFonts w:hint="default" w:ascii="Comic Sans MS" w:hAnsi="Comic Sans MS" w:eastAsia="楷体" w:cs="Comic Sans MS"/>
          <w:sz w:val="24"/>
          <w:szCs w:val="24"/>
        </w:rPr>
      </w:pPr>
    </w:p>
    <w:p>
      <w:pPr>
        <w:tabs>
          <w:tab w:val="left" w:pos="3045"/>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tourist  n. 旅游者</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tour   n. 观光，旅游</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tour guide   导游</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travel   n. 旅行（泛指）</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traveler  n. 旅行者</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trip   v.&amp;n. 旅行</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短途</w:t>
      </w:r>
      <w:r>
        <w:rPr>
          <w:rFonts w:hint="default" w:ascii="Comic Sans MS" w:hAnsi="Comic Sans MS" w:eastAsia="楷体" w:cs="Comic Sans MS"/>
          <w:sz w:val="24"/>
          <w:szCs w:val="24"/>
          <w:lang w:val="en-GB"/>
        </w:rPr>
        <w:t>）</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79072" behindDoc="0" locked="0" layoutInCell="1" allowOverlap="1">
            <wp:simplePos x="0" y="0"/>
            <wp:positionH relativeFrom="column">
              <wp:posOffset>113665</wp:posOffset>
            </wp:positionH>
            <wp:positionV relativeFrom="paragraph">
              <wp:posOffset>100965</wp:posOffset>
            </wp:positionV>
            <wp:extent cx="419735" cy="419735"/>
            <wp:effectExtent l="0" t="0" r="18415" b="18415"/>
            <wp:wrapNone/>
            <wp:docPr id="121" name="图片 121"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ab/>
      </w:r>
    </w:p>
    <w:p>
      <w:pPr>
        <w:snapToGrid w:val="0"/>
        <w:spacing w:line="340" w:lineRule="exact"/>
        <w:ind w:firstLine="614" w:firstLineChars="191"/>
        <w:rPr>
          <w:rFonts w:hint="default" w:ascii="Comic Sans MS" w:hAnsi="Comic Sans MS" w:eastAsia="楷体" w:cs="Comic Sans MS"/>
          <w:b/>
          <w:sz w:val="32"/>
          <w:szCs w:val="32"/>
        </w:rPr>
      </w:pPr>
      <w:r>
        <w:rPr>
          <w:rFonts w:hint="default" w:ascii="Comic Sans MS" w:hAnsi="Comic Sans MS" w:eastAsia="楷体" w:cs="Comic Sans MS"/>
          <w:b/>
          <w:sz w:val="32"/>
          <w:szCs w:val="32"/>
        </w:rPr>
        <w:t>名词：</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名词有五种：</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1、普通名词（可数名词）：a pen、a book</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2、物质名词（不可数名词）：water、milk</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3、专有名词：Mt. Tai（泰山）、the Great Wall（长城）、Summer Palace（颐和园）</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4、集体名词：police、people、family</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5、抽象名词：beauty、wisdom</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可数名词单数变复数的规则：</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1、普通的名词后边直接加 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book/ two books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加 -s 后的读音 [] [] []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2、以辅音字母加 y 结尾的单词要把 y 变 i 加 es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baby -&gt; babies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3、以 -ch -sh -x -s -z 结尾的单词要加 -es 读音为[]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4、以 f 或 fe 结尾的单词要变为 ves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knife -&gt; knives</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wife -&gt; wives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5、辅音字母加 o 结尾的单词要加 es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potato -&gt; potatoes</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zoo -&gt; zoos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元音字母加 o 结尾的单词要加 s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6、英语中有一些名词的复数形式是不规则的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man</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men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woman</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women</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milkman——milkmen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polic</w:t>
      </w:r>
      <w:r>
        <w:rPr>
          <w:rFonts w:hint="eastAsia" w:ascii="Comic Sans MS" w:hAnsi="Comic Sans MS" w:eastAsia="楷体" w:cs="Comic Sans MS"/>
          <w:sz w:val="24"/>
          <w:szCs w:val="24"/>
          <w:lang w:val="en-US" w:eastAsia="zh-CN"/>
        </w:rPr>
        <w:t>e</w:t>
      </w:r>
      <w:r>
        <w:rPr>
          <w:rFonts w:hint="default" w:ascii="Comic Sans MS" w:hAnsi="Comic Sans MS" w:eastAsia="楷体" w:cs="Comic Sans MS"/>
          <w:sz w:val="24"/>
          <w:szCs w:val="24"/>
        </w:rPr>
        <w:t>w</w:t>
      </w:r>
      <w:r>
        <w:rPr>
          <w:rFonts w:hint="eastAsia" w:ascii="Comic Sans MS" w:hAnsi="Comic Sans MS" w:eastAsia="楷体" w:cs="Comic Sans MS"/>
          <w:sz w:val="24"/>
          <w:szCs w:val="24"/>
          <w:lang w:val="en-US" w:eastAsia="zh-CN"/>
        </w:rPr>
        <w:t>o</w:t>
      </w:r>
      <w:r>
        <w:rPr>
          <w:rFonts w:hint="default" w:ascii="Comic Sans MS" w:hAnsi="Comic Sans MS" w:eastAsia="楷体" w:cs="Comic Sans MS"/>
          <w:sz w:val="24"/>
          <w:szCs w:val="24"/>
        </w:rPr>
        <w:t>man——polic</w:t>
      </w:r>
      <w:r>
        <w:rPr>
          <w:rFonts w:hint="eastAsia" w:ascii="Comic Sans MS" w:hAnsi="Comic Sans MS" w:eastAsia="楷体" w:cs="Comic Sans MS"/>
          <w:sz w:val="24"/>
          <w:szCs w:val="24"/>
          <w:lang w:val="en-US" w:eastAsia="zh-CN"/>
        </w:rPr>
        <w:t>e</w:t>
      </w:r>
      <w:r>
        <w:rPr>
          <w:rFonts w:hint="default" w:ascii="Comic Sans MS" w:hAnsi="Comic Sans MS" w:eastAsia="楷体" w:cs="Comic Sans MS"/>
          <w:sz w:val="24"/>
          <w:szCs w:val="24"/>
        </w:rPr>
        <w:t>women</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80096" behindDoc="0" locked="0" layoutInCell="1" allowOverlap="1">
            <wp:simplePos x="0" y="0"/>
            <wp:positionH relativeFrom="column">
              <wp:posOffset>46990</wp:posOffset>
            </wp:positionH>
            <wp:positionV relativeFrom="paragraph">
              <wp:posOffset>97790</wp:posOffset>
            </wp:positionV>
            <wp:extent cx="419735" cy="419735"/>
            <wp:effectExtent l="0" t="0" r="18415" b="18415"/>
            <wp:wrapNone/>
            <wp:docPr id="122" name="图片 122"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CUSTOMS OFFICER: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Are you Swedish?</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GIRLS: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we are not. We are Danish.</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CUSTOMS OFFICER: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Are your friends Danish, too?</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GIRLS: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they aren't.</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They are Norwegian.</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CUSTOMS OFFICER: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Your passports, please.</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GIRLS: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Here they are.</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CUSTOMS OFFICER: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Are these your cases?</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GIRLS: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they aren't.</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Our cases are brown.</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Here they are.</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CUSTOMS OFFICER: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Are you tourists?</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GIRLS: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we are.</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CUSTOMS OFFICER: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Are your friends tourists too?</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GIRLS: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they are.</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CUSTOMS OFFICER: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That's fine.</w:t>
      </w:r>
    </w:p>
    <w:p>
      <w:pPr>
        <w:tabs>
          <w:tab w:val="left" w:pos="262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GIRLS: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Thank you very much.</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16  </w:t>
      </w:r>
      <w:bookmarkStart w:id="15" w:name="lesson016"/>
      <w:bookmarkEnd w:id="15"/>
      <w:r>
        <w:rPr>
          <w:rFonts w:hint="default" w:ascii="Comic Sans MS" w:hAnsi="Comic Sans MS" w:eastAsia="楷体" w:cs="Comic Sans MS"/>
          <w:b/>
          <w:sz w:val="32"/>
          <w:szCs w:val="32"/>
        </w:rPr>
        <w:t xml:space="preserve"> Are you…?</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78720" behindDoc="0" locked="0" layoutInCell="1" allowOverlap="1">
            <wp:simplePos x="0" y="0"/>
            <wp:positionH relativeFrom="column">
              <wp:posOffset>-93345</wp:posOffset>
            </wp:positionH>
            <wp:positionV relativeFrom="paragraph">
              <wp:posOffset>33020</wp:posOffset>
            </wp:positionV>
            <wp:extent cx="457200" cy="457200"/>
            <wp:effectExtent l="0" t="0" r="0" b="0"/>
            <wp:wrapNone/>
            <wp:docPr id="24" name="图片 24"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词汇（8）</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Russian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adj.&amp;n. 俄罗斯人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Dutch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adj.&amp;n. 荷兰人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these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这些（复数）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red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红色的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grey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灰色的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yellow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黄色的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black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adj.黑色的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orange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橘黄色的</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grey   adj. 灰色的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灰色的，偏灰的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头发灰白的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Her hair is grey.</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面色苍白的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Tony looks grey and tired.  托尼面色苍白，显得疲惫。</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81120" behindDoc="0" locked="0" layoutInCell="1" allowOverlap="1">
            <wp:simplePos x="0" y="0"/>
            <wp:positionH relativeFrom="column">
              <wp:posOffset>132715</wp:posOffset>
            </wp:positionH>
            <wp:positionV relativeFrom="paragraph">
              <wp:posOffset>37465</wp:posOffset>
            </wp:positionV>
            <wp:extent cx="419735" cy="419735"/>
            <wp:effectExtent l="0" t="0" r="18415" b="18415"/>
            <wp:wrapNone/>
            <wp:docPr id="123" name="图片 123"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名词复数</w:t>
      </w:r>
      <w:r>
        <w:rPr>
          <w:rFonts w:hint="default" w:ascii="Comic Sans MS" w:hAnsi="Comic Sans MS" w:eastAsia="楷体" w:cs="Comic Sans MS"/>
          <w:b/>
          <w:sz w:val="32"/>
          <w:szCs w:val="32"/>
        </w:rPr>
        <w:softHyphen/>
      </w:r>
      <w:r>
        <w:rPr>
          <w:rFonts w:hint="default" w:ascii="Comic Sans MS" w:hAnsi="Comic Sans MS" w:eastAsia="楷体" w:cs="Comic Sans MS"/>
          <w:b/>
          <w:sz w:val="32"/>
          <w:szCs w:val="32"/>
        </w:rPr>
        <w:t>-s或-es的发音规则：</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如果名词词尾的发音是一个清辅音（[s]、[</w:t>
      </w:r>
      <w:r>
        <w:rPr>
          <w:rFonts w:hint="default" w:ascii="Comic Sans MS" w:hAnsi="Comic Sans MS" w:eastAsia="楷体" w:cs="Comic Sans MS"/>
          <w:bCs/>
          <w:sz w:val="24"/>
          <w:szCs w:val="24"/>
        </w:rPr>
        <w:t></w:t>
      </w:r>
      <w:r>
        <w:rPr>
          <w:rFonts w:hint="default" w:ascii="Comic Sans MS" w:hAnsi="Comic Sans MS" w:eastAsia="楷体" w:cs="Comic Sans MS"/>
          <w:sz w:val="24"/>
          <w:szCs w:val="24"/>
        </w:rPr>
        <w:t>]、[</w:t>
      </w:r>
      <w:r>
        <w:rPr>
          <w:rFonts w:hint="default" w:ascii="Comic Sans MS" w:hAnsi="Comic Sans MS" w:eastAsia="楷体" w:cs="Comic Sans MS"/>
          <w:bCs/>
          <w:sz w:val="24"/>
          <w:szCs w:val="24"/>
        </w:rPr>
        <w:t></w:t>
      </w:r>
      <w:r>
        <w:rPr>
          <w:rFonts w:hint="default" w:ascii="Comic Sans MS" w:hAnsi="Comic Sans MS" w:eastAsia="楷体" w:cs="Comic Sans MS"/>
          <w:sz w:val="24"/>
          <w:szCs w:val="24"/>
        </w:rPr>
        <w:t>]除外），-s发[s]的音</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如：books [buks]</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suits[su:ts]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如果名词词尾的发音是一个浊辅音（[z]、[</w:t>
      </w:r>
      <w:r>
        <w:rPr>
          <w:rFonts w:hint="default" w:ascii="Comic Sans MS" w:hAnsi="Comic Sans MS" w:eastAsia="楷体" w:cs="Comic Sans MS"/>
          <w:bCs/>
          <w:sz w:val="24"/>
          <w:szCs w:val="24"/>
        </w:rPr>
        <w:t></w:t>
      </w:r>
      <w:r>
        <w:rPr>
          <w:rFonts w:hint="default" w:ascii="Comic Sans MS" w:hAnsi="Comic Sans MS" w:eastAsia="楷体" w:cs="Comic Sans MS"/>
          <w:sz w:val="24"/>
          <w:szCs w:val="24"/>
        </w:rPr>
        <w:t>]、[</w:t>
      </w:r>
      <w:r>
        <w:rPr>
          <w:rFonts w:hint="default" w:ascii="Comic Sans MS" w:hAnsi="Comic Sans MS" w:eastAsia="楷体" w:cs="Comic Sans MS"/>
          <w:bCs/>
          <w:sz w:val="24"/>
          <w:szCs w:val="24"/>
        </w:rPr>
        <w:t></w:t>
      </w:r>
      <w:r>
        <w:rPr>
          <w:rFonts w:hint="default" w:ascii="Comic Sans MS" w:hAnsi="Comic Sans MS" w:eastAsia="楷体" w:cs="Comic Sans MS"/>
          <w:sz w:val="24"/>
          <w:szCs w:val="24"/>
        </w:rPr>
        <w:t>]除外）或元音，-s发[z]的音，</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如果名词词尾的发音是[s]、[z]、[</w:t>
      </w:r>
      <w:r>
        <w:rPr>
          <w:rFonts w:hint="default" w:ascii="Comic Sans MS" w:hAnsi="Comic Sans MS" w:eastAsia="楷体" w:cs="Comic Sans MS"/>
          <w:bCs/>
          <w:sz w:val="24"/>
          <w:szCs w:val="24"/>
        </w:rPr>
        <w:t></w:t>
      </w:r>
      <w:r>
        <w:rPr>
          <w:rFonts w:hint="default" w:ascii="Comic Sans MS" w:hAnsi="Comic Sans MS" w:eastAsia="楷体" w:cs="Comic Sans MS"/>
          <w:sz w:val="24"/>
          <w:szCs w:val="24"/>
        </w:rPr>
        <w:t>]、[</w:t>
      </w:r>
      <w:r>
        <w:rPr>
          <w:rFonts w:hint="default" w:ascii="Comic Sans MS" w:hAnsi="Comic Sans MS" w:eastAsia="楷体" w:cs="Comic Sans MS"/>
          <w:bCs/>
          <w:sz w:val="24"/>
          <w:szCs w:val="24"/>
        </w:rPr>
        <w:t></w:t>
      </w:r>
      <w:r>
        <w:rPr>
          <w:rFonts w:hint="default" w:ascii="Comic Sans MS" w:hAnsi="Comic Sans MS" w:eastAsia="楷体" w:cs="Comic Sans MS"/>
          <w:sz w:val="24"/>
          <w:szCs w:val="24"/>
        </w:rPr>
        <w:t>]、[</w:t>
      </w:r>
      <w:r>
        <w:rPr>
          <w:rFonts w:hint="default" w:ascii="Comic Sans MS" w:hAnsi="Comic Sans MS" w:eastAsia="楷体" w:cs="Comic Sans MS"/>
          <w:bCs/>
          <w:sz w:val="24"/>
          <w:szCs w:val="24"/>
        </w:rPr>
        <w:t></w:t>
      </w:r>
      <w:r>
        <w:rPr>
          <w:rFonts w:hint="default" w:ascii="Comic Sans MS" w:hAnsi="Comic Sans MS" w:eastAsia="楷体" w:cs="Comic Sans MS"/>
          <w:sz w:val="24"/>
          <w:szCs w:val="24"/>
        </w:rPr>
        <w:t>]、[</w:t>
      </w:r>
      <w:r>
        <w:rPr>
          <w:rFonts w:hint="default" w:ascii="Comic Sans MS" w:hAnsi="Comic Sans MS" w:eastAsia="楷体" w:cs="Comic Sans MS"/>
          <w:bCs/>
          <w:sz w:val="24"/>
          <w:szCs w:val="24"/>
        </w:rPr>
        <w:t></w:t>
      </w:r>
      <w:r>
        <w:rPr>
          <w:rFonts w:hint="default" w:ascii="Comic Sans MS" w:hAnsi="Comic Sans MS" w:eastAsia="楷体" w:cs="Comic Sans MS"/>
          <w:sz w:val="24"/>
          <w:szCs w:val="24"/>
        </w:rPr>
        <w:t>]，-s发 [iz]的音</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17  </w:t>
      </w:r>
      <w:bookmarkStart w:id="16" w:name="lesson017"/>
      <w:bookmarkEnd w:id="16"/>
      <w:r>
        <w:rPr>
          <w:rFonts w:hint="default" w:ascii="Comic Sans MS" w:hAnsi="Comic Sans MS" w:eastAsia="楷体" w:cs="Comic Sans MS"/>
          <w:b/>
          <w:sz w:val="32"/>
          <w:szCs w:val="32"/>
        </w:rPr>
        <w:t xml:space="preserve"> How do you do?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723" w:firstLineChars="300"/>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79744" behindDoc="0" locked="0" layoutInCell="1" allowOverlap="1">
            <wp:simplePos x="0" y="0"/>
            <wp:positionH relativeFrom="column">
              <wp:posOffset>-160020</wp:posOffset>
            </wp:positionH>
            <wp:positionV relativeFrom="paragraph">
              <wp:posOffset>-201930</wp:posOffset>
            </wp:positionV>
            <wp:extent cx="457200" cy="457200"/>
            <wp:effectExtent l="0" t="0" r="0" b="0"/>
            <wp:wrapNone/>
            <wp:docPr id="25" name="图片 25"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词汇（6）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employee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雇员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hard-working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勤奋的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sales reps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推销员=sales representatives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男人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office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办公室</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assistant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助手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 xml:space="preserve">employee   n. 雇员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一个动词后有 -ee，是被这个动作影响的人；一个动词后有 -er，是做出这个动作的人。</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V+-ee  被……的人</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V+er   发出……的人</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employ  v. 雇拥</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need to employ some people to help me do this work.</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employee  n. 雇员</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employer  n. 雇主</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employment  n. 工作</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-ment 名词后缀</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train   v. 训练</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trainee  n. 被训练的人</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trainer  n. 训练者</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hard-working   adj. 勤奋的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hard  adj&amp;adv. 艰苦的，坚硬的，努力地</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work  n&amp;v.  工作</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hard-working   adj. 勤奋的</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Lucy is a hard-working employee.</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They are hard-working.</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hard-work   n. 艰苦的工作 </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This is a hard-work.</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work hard 努力地工作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assistant  n. 助手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office assistant  指办公室干杂务的工作人员</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assist   v. 援助</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82144" behindDoc="0" locked="0" layoutInCell="1" allowOverlap="1">
            <wp:simplePos x="0" y="0"/>
            <wp:positionH relativeFrom="column">
              <wp:posOffset>113665</wp:posOffset>
            </wp:positionH>
            <wp:positionV relativeFrom="paragraph">
              <wp:posOffset>43815</wp:posOffset>
            </wp:positionV>
            <wp:extent cx="419735" cy="419735"/>
            <wp:effectExtent l="0" t="0" r="18415" b="18415"/>
            <wp:wrapNone/>
            <wp:docPr id="124" name="图片 124"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JACKSON: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Come and meet our employees, Mr. Richards.</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RICHARDS:</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Thank you, Mr. Jackson.</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JACKSON:</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This is Nicola Grey, and this is Claire Taylor.</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RICHARDS:</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How do you do?</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Those women are very hard-working.</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are their jobs?</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JACKSON:</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They're keyboard operators.</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This is Michael Baker, and this is Jeremy Short.</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RICHARDS:</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How do you do?</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They aren't very busy!</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are their jobs?</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JACKSON:</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They're sales reps.</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They're very lazy.</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RICHARDS:</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Who is this young man?</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JACKSON:</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This is Jim.</w:t>
      </w:r>
    </w:p>
    <w:p>
      <w:pPr>
        <w:tabs>
          <w:tab w:val="left" w:pos="210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He's our office assistant.</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18   </w:t>
      </w:r>
      <w:bookmarkStart w:id="17" w:name="lesson018"/>
      <w:bookmarkEnd w:id="17"/>
      <w:r>
        <w:rPr>
          <w:rFonts w:hint="default" w:ascii="Comic Sans MS" w:hAnsi="Comic Sans MS" w:eastAsia="楷体" w:cs="Comic Sans MS"/>
          <w:b/>
          <w:sz w:val="32"/>
          <w:szCs w:val="32"/>
        </w:rPr>
        <w:t xml:space="preserve">What are their jobs?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twenty  thirty  forty   fifty  sixty  seventy   eighty   ninety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one/a hundred    one/a thousand</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百位和十位之间用and连接。</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1万=10千</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101</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one hundred and one</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1564：one thousand five hundred and sixty four</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9059：nine thousand and fifty nine</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63,152：sixty three thousand one hundred and fifty two</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331,278：three hundred and thirty one thousand two hundred and seventy eight</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80768" behindDoc="0" locked="0" layoutInCell="1" allowOverlap="1">
            <wp:simplePos x="0" y="0"/>
            <wp:positionH relativeFrom="column">
              <wp:posOffset>1905</wp:posOffset>
            </wp:positionH>
            <wp:positionV relativeFrom="paragraph">
              <wp:posOffset>191770</wp:posOffset>
            </wp:positionV>
            <wp:extent cx="457200" cy="457200"/>
            <wp:effectExtent l="0" t="0" r="0" b="0"/>
            <wp:wrapNone/>
            <wp:docPr id="26" name="图片 26"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 xml:space="preserve">Lesson 19   </w:t>
      </w:r>
      <w:bookmarkStart w:id="18" w:name="lesson019"/>
      <w:bookmarkEnd w:id="18"/>
      <w:r>
        <w:rPr>
          <w:rFonts w:hint="default" w:ascii="Comic Sans MS" w:hAnsi="Comic Sans MS" w:eastAsia="楷体" w:cs="Comic Sans MS"/>
          <w:b/>
          <w:sz w:val="32"/>
          <w:szCs w:val="32"/>
        </w:rPr>
        <w:t>Tired and thirty</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词汇（9）</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matter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事情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children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孩子们 （child 的复数）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tired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累，疲乏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男孩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thirsty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Mum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妈妈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sit down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坐下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right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好，可以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ice cream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冰淇淋（有时可数，有时不可数）</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matter   n. 事情</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n. 事情，事件</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It’s a private matter.</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He’s not very interested in financial matters.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麻烦事，困难</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What's the matter? =Tell me what’s wrong? =What’s wrong?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What’s the matter with+sb.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What's the matter with the children?</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doesn't matter. 没关系</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matters.  有关系</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Does it matter?  有关系吗？可以吗？</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thirsty   adj. 渴</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adj. 渴的，口干的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adj. （工地等）干旱的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dry and thirsty land  干旱的土地</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adj. 渴望的，渴求的（for / after）</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students there are thirsty for knowledge.</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那里的学生有强烈的求知欲。</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699" w:firstLineChars="290"/>
        <w:rPr>
          <w:rFonts w:hint="default" w:ascii="Comic Sans MS" w:hAnsi="Comic Sans MS" w:eastAsia="楷体" w:cs="Comic Sans MS"/>
          <w:b/>
          <w:sz w:val="24"/>
          <w:szCs w:val="24"/>
        </w:rPr>
      </w:pPr>
      <w:r>
        <w:rPr>
          <w:rFonts w:hint="default" w:ascii="Comic Sans MS" w:hAnsi="Comic Sans MS" w:eastAsia="楷体" w:cs="Comic Sans MS"/>
          <w:b/>
          <w:sz w:val="24"/>
          <w:szCs w:val="24"/>
        </w:rPr>
        <w:t>There be 句型</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there be 句型：表示某处有某物</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there is + 可数名词的单数/不可数名词</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There is a pen, two books and a knife on the desk.</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课桌上有一枝钢笔、两本书和一把小刀。（第一个并列名词是单数，所以用is）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there are + 可数名词的复数形式</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614" w:firstLineChars="191"/>
        <w:rPr>
          <w:rFonts w:hint="default" w:ascii="Comic Sans MS" w:hAnsi="Comic Sans MS" w:eastAsia="楷体" w:cs="Comic Sans MS"/>
          <w:b/>
          <w:sz w:val="24"/>
          <w:szCs w:val="24"/>
        </w:rPr>
      </w:pPr>
      <w:r>
        <w:rPr>
          <w:rFonts w:hint="default" w:ascii="Comic Sans MS" w:hAnsi="Comic Sans MS" w:eastAsia="楷体" w:cs="Comic Sans MS"/>
          <w:b/>
          <w:sz w:val="32"/>
          <w:szCs w:val="32"/>
        </w:rPr>
        <w:t>常见方位介词：</w:t>
      </w:r>
      <w:r>
        <w:rPr>
          <w:rFonts w:hint="default" w:ascii="Comic Sans MS" w:hAnsi="Comic Sans MS" w:eastAsia="楷体" w:cs="Comic Sans MS"/>
          <w:b/>
          <w:sz w:val="24"/>
          <w:szCs w:val="24"/>
        </w:rPr>
        <w:t>in、on、over、under</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on：在…上面，接触物体表面</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over：越过，垂直上方，不接触表面</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in：在…里面，物体里面</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to：往，向，表示去向方向</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into：进入…里面，从外到里进入的过程</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out of：在…外，从里面出来</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across：横穿[在物体表面横穿]，从平面穿过</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through：从里面（中间）穿过</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under：在……下面</w:t>
      </w:r>
    </w:p>
    <w:p>
      <w:pPr>
        <w:snapToGrid w:val="0"/>
        <w:spacing w:line="340" w:lineRule="exact"/>
        <w:ind w:firstLine="458" w:firstLineChars="191"/>
        <w:rPr>
          <w:rFonts w:hint="default" w:ascii="Comic Sans MS" w:hAnsi="Comic Sans MS" w:eastAsia="楷体" w:cs="Comic Sans MS"/>
          <w:sz w:val="24"/>
          <w:szCs w:val="24"/>
        </w:rPr>
      </w:pPr>
      <w:r>
        <w:rPr>
          <w:rFonts w:hint="eastAsia" w:ascii="Comic Sans MS" w:hAnsi="Comic Sans MS" w:eastAsia="楷体" w:cs="Comic Sans MS"/>
          <w:sz w:val="24"/>
          <w:szCs w:val="24"/>
          <w:lang w:val="en-US" w:eastAsia="zh-CN"/>
        </w:rPr>
        <w:t>b</w:t>
      </w:r>
      <w:r>
        <w:rPr>
          <w:rFonts w:hint="default" w:ascii="Comic Sans MS" w:hAnsi="Comic Sans MS" w:eastAsia="楷体" w:cs="Comic Sans MS"/>
          <w:sz w:val="24"/>
          <w:szCs w:val="24"/>
        </w:rPr>
        <w:t>eside：在……旁边</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near：在……附近</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between：在……两者之间</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among 在…中间（两者以上）</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over：从斜面穿过</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介词用法：</w:t>
      </w:r>
    </w:p>
    <w:p>
      <w:pPr>
        <w:numPr>
          <w:ilvl w:val="0"/>
          <w:numId w:val="1"/>
        </w:numPr>
        <w:snapToGrid w:val="0"/>
        <w:spacing w:line="340" w:lineRule="exact"/>
        <w:ind w:left="0"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跟在be动词之后</w:t>
      </w:r>
    </w:p>
    <w:p>
      <w:pPr>
        <w:numPr>
          <w:ilvl w:val="0"/>
          <w:numId w:val="1"/>
        </w:numPr>
        <w:snapToGrid w:val="0"/>
        <w:spacing w:line="340" w:lineRule="exact"/>
        <w:ind w:left="0"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跟在一些不及物动词之后</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83168" behindDoc="0" locked="0" layoutInCell="1" allowOverlap="1">
            <wp:simplePos x="0" y="0"/>
            <wp:positionH relativeFrom="column">
              <wp:posOffset>104140</wp:posOffset>
            </wp:positionH>
            <wp:positionV relativeFrom="paragraph">
              <wp:posOffset>37465</wp:posOffset>
            </wp:positionV>
            <wp:extent cx="419735" cy="419735"/>
            <wp:effectExtent l="0" t="0" r="18415" b="18415"/>
            <wp:wrapNone/>
            <wp:docPr id="126" name="图片 126"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MOTHER: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the matter, children?</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GIRL: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We're tired </w:t>
      </w:r>
      <w:r>
        <w:rPr>
          <w:rFonts w:hint="default" w:ascii="Comic Sans MS" w:hAnsi="Comic Sans MS" w:eastAsia="楷体" w:cs="Comic Sans MS"/>
          <w:sz w:val="24"/>
          <w:szCs w:val="24"/>
          <w:lang w:val="en-GB"/>
        </w:rPr>
        <w: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BOY:       </w:t>
      </w:r>
      <w:r>
        <w:rPr>
          <w:rFonts w:hint="default" w:ascii="Comic Sans MS" w:hAnsi="Comic Sans MS" w:eastAsia="楷体" w:cs="Comic Sans MS"/>
          <w:sz w:val="24"/>
          <w:szCs w:val="24"/>
        </w:rPr>
        <w:tab/>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 xml:space="preserve"> and thirsty, Mum.</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Sit down here.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Are you all right now?</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we aren't.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Look!</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There's an ice cream man.</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Two ice cream please.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Here you are, children.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CHILDREN: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Thanks, Mum.</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GIRL: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These ice creams are nice.</w:t>
      </w:r>
    </w:p>
    <w:p>
      <w:pPr>
        <w:tabs>
          <w:tab w:val="left" w:pos="168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MOTHER: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Are you all right now?</w:t>
      </w:r>
    </w:p>
    <w:p>
      <w:pPr>
        <w:tabs>
          <w:tab w:val="left" w:pos="168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CHILDREN: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we are, thank you!</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81792" behindDoc="0" locked="0" layoutInCell="1" allowOverlap="1">
            <wp:simplePos x="0" y="0"/>
            <wp:positionH relativeFrom="column">
              <wp:posOffset>135255</wp:posOffset>
            </wp:positionH>
            <wp:positionV relativeFrom="paragraph">
              <wp:posOffset>207645</wp:posOffset>
            </wp:positionV>
            <wp:extent cx="457200" cy="457200"/>
            <wp:effectExtent l="0" t="0" r="0" b="0"/>
            <wp:wrapNone/>
            <wp:docPr id="27" name="图片 27"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 xml:space="preserve">Lesson 20  </w:t>
      </w:r>
      <w:bookmarkStart w:id="19" w:name="lesson020"/>
      <w:bookmarkEnd w:id="19"/>
      <w:r>
        <w:rPr>
          <w:rFonts w:hint="default" w:ascii="Comic Sans MS" w:hAnsi="Comic Sans MS" w:eastAsia="楷体" w:cs="Comic Sans MS"/>
          <w:b/>
          <w:sz w:val="32"/>
          <w:szCs w:val="32"/>
        </w:rPr>
        <w:t xml:space="preserve"> Look at them!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词汇（10）</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big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大的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small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小的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open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开着的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shut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关着的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light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轻的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heavy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重的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long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长的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shoe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鞋子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grandfather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祖父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grandmother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祖母</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21   </w:t>
      </w:r>
      <w:bookmarkStart w:id="20" w:name="lesson021"/>
      <w:bookmarkEnd w:id="20"/>
      <w:r>
        <w:rPr>
          <w:rFonts w:hint="default" w:ascii="Comic Sans MS" w:hAnsi="Comic Sans MS" w:eastAsia="楷体" w:cs="Comic Sans MS"/>
          <w:b/>
          <w:sz w:val="32"/>
          <w:szCs w:val="32"/>
        </w:rPr>
        <w:t>Which book?</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82816" behindDoc="0" locked="0" layoutInCell="1" allowOverlap="1">
            <wp:simplePos x="0" y="0"/>
            <wp:positionH relativeFrom="column">
              <wp:posOffset>-17145</wp:posOffset>
            </wp:positionH>
            <wp:positionV relativeFrom="paragraph">
              <wp:posOffset>26670</wp:posOffset>
            </wp:positionV>
            <wp:extent cx="457200" cy="457200"/>
            <wp:effectExtent l="0" t="0" r="0" b="0"/>
            <wp:wrapNone/>
            <wp:docPr id="28" name="图片 28"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词汇（3）</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give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一个</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which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哪一个</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85216" behindDoc="0" locked="0" layoutInCell="1" allowOverlap="1">
            <wp:simplePos x="0" y="0"/>
            <wp:positionH relativeFrom="column">
              <wp:posOffset>123190</wp:posOffset>
            </wp:positionH>
            <wp:positionV relativeFrom="paragraph">
              <wp:posOffset>72390</wp:posOffset>
            </wp:positionV>
            <wp:extent cx="419735" cy="419735"/>
            <wp:effectExtent l="0" t="0" r="18415" b="18415"/>
            <wp:wrapNone/>
            <wp:docPr id="128" name="图片 128"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460" w:firstLineChars="191"/>
        <w:rPr>
          <w:rFonts w:hint="default" w:ascii="Comic Sans MS" w:hAnsi="Comic Sans MS" w:eastAsia="楷体" w:cs="Comic Sans MS"/>
          <w:b/>
          <w:sz w:val="24"/>
          <w:szCs w:val="24"/>
        </w:rPr>
      </w:pPr>
      <w:r>
        <w:rPr>
          <w:rFonts w:hint="default" w:ascii="Comic Sans MS" w:hAnsi="Comic Sans MS" w:eastAsia="楷体" w:cs="Comic Sans MS"/>
          <w:b/>
          <w:sz w:val="24"/>
          <w:szCs w:val="24"/>
        </w:rPr>
        <w:t>动词的双宾语：</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buy me a book=buy a book for me</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Give me a book.=Give a book to me.</w:t>
      </w:r>
    </w:p>
    <w:p>
      <w:pPr>
        <w:snapToGrid w:val="0"/>
        <w:spacing w:line="340" w:lineRule="exact"/>
        <w:ind w:firstLine="456" w:firstLineChars="190"/>
        <w:rPr>
          <w:rFonts w:hint="default" w:ascii="Comic Sans MS" w:hAnsi="Comic Sans MS" w:eastAsia="楷体" w:cs="Comic Sans MS"/>
          <w:sz w:val="24"/>
          <w:szCs w:val="24"/>
        </w:rPr>
      </w:pPr>
      <w:r>
        <w:rPr>
          <w:rFonts w:hint="default" w:ascii="Comic Sans MS" w:hAnsi="Comic Sans MS" w:eastAsia="楷体" w:cs="Comic Sans MS"/>
          <w:sz w:val="24"/>
          <w:szCs w:val="24"/>
        </w:rPr>
        <w:t>双宾语中通常物是直接宾语，人是间接宾语</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84192" behindDoc="0" locked="0" layoutInCell="1" allowOverlap="1">
            <wp:simplePos x="0" y="0"/>
            <wp:positionH relativeFrom="column">
              <wp:posOffset>104140</wp:posOffset>
            </wp:positionH>
            <wp:positionV relativeFrom="paragraph">
              <wp:posOffset>81915</wp:posOffset>
            </wp:positionV>
            <wp:extent cx="419735" cy="419735"/>
            <wp:effectExtent l="0" t="0" r="18415" b="18415"/>
            <wp:wrapNone/>
            <wp:docPr id="127" name="图片 127"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Give me a book please, Jane.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WOMAN: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Which book? This one?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No, not that one. </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The red one.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WOMAN: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This one?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please.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WOMAN: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Here you are.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Thank you.</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22  </w:t>
      </w:r>
      <w:bookmarkStart w:id="21" w:name="lesson022"/>
      <w:bookmarkEnd w:id="21"/>
      <w:r>
        <w:rPr>
          <w:rFonts w:hint="default" w:ascii="Comic Sans MS" w:hAnsi="Comic Sans MS" w:eastAsia="楷体" w:cs="Comic Sans MS"/>
          <w:b/>
          <w:sz w:val="32"/>
          <w:szCs w:val="32"/>
        </w:rPr>
        <w:t xml:space="preserve"> Give me/him/her/us/them a …</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83840" behindDoc="0" locked="0" layoutInCell="1" allowOverlap="1">
            <wp:simplePos x="0" y="0"/>
            <wp:positionH relativeFrom="column">
              <wp:posOffset>125730</wp:posOffset>
            </wp:positionH>
            <wp:positionV relativeFrom="paragraph">
              <wp:posOffset>207645</wp:posOffset>
            </wp:positionV>
            <wp:extent cx="457200" cy="457200"/>
            <wp:effectExtent l="0" t="0" r="0" b="0"/>
            <wp:wrapNone/>
            <wp:docPr id="29" name="图片 29"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 xml:space="preserve">Which one? </w:t>
      </w:r>
    </w:p>
    <w:p>
      <w:pPr>
        <w:snapToGrid w:val="0"/>
        <w:spacing w:line="340" w:lineRule="exact"/>
        <w:rPr>
          <w:rFonts w:hint="default" w:ascii="Comic Sans MS" w:hAnsi="Comic Sans MS" w:eastAsia="楷体" w:cs="Comic Sans MS"/>
          <w:sz w:val="24"/>
          <w:szCs w:val="24"/>
        </w:rPr>
      </w:pP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 词汇（14）</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empty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空的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full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满的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large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大的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little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小的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sharp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尖的，锋利的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blunt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钝的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box (boxes)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盒子，箱子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glass (glasses)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杯子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cup (cups)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茶杯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bottle (bottles)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瓶子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tin (tins)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罐头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knife (knives)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刀子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fork (forks)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叉子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spoon (spoons)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勺子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large   adj. 大的</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lang w:val="en-GB"/>
        </w:rPr>
      </w:pPr>
      <w:r>
        <w:rPr>
          <w:rFonts w:hint="default" w:ascii="Comic Sans MS" w:hAnsi="Comic Sans MS" w:eastAsia="楷体" w:cs="Comic Sans MS"/>
          <w:color w:val="000000"/>
          <w:sz w:val="24"/>
          <w:szCs w:val="24"/>
          <w:lang w:val="en-GB"/>
        </w:rPr>
        <w:t>★big   adj. 大的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large仅指物理量值的大，主要指体积、面积、形状、数量方面的大，修饰人时指个子大。small的反义词。</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Look at that large woman in white.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big所表示的大，主要指不仅体积大而且很重，在修饰人时，主要指大人物，但个子未必高大。</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She’s very big in the filmdom.</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她在电影界中是个响当当的人物。（指不仅成功，而且具有很大的影响力）</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little   adj. 小的</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lang w:val="en-GB"/>
        </w:rPr>
      </w:pPr>
      <w:r>
        <w:rPr>
          <w:rFonts w:hint="default" w:ascii="Comic Sans MS" w:hAnsi="Comic Sans MS" w:eastAsia="楷体" w:cs="Comic Sans MS"/>
          <w:color w:val="000000"/>
          <w:sz w:val="24"/>
          <w:szCs w:val="24"/>
          <w:lang w:val="en-GB"/>
        </w:rPr>
        <w:t>★small   adj. 小的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small指物理量值的小或少，是large的反义词，不带什么感情色彩。</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want the small one with the yellow handle.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little也表示小或少，但有小而可爱的感情色彩，是big的反义词。</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has the sweetest little smiles.</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264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 xml:space="preserve">glass   n. 杯子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n. 玻璃杯或有脚的玻璃杯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杯中物，酒</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has had a glass too much.  他多喝了一杯（喝醉了）。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I’d like to enjoy a glass now and then.  我喜欢不时喝点酒。</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cup   n. 杯子</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n. 杯子（一般带柄，用于盛热饮或咖啡）</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have a beautiful set of tea cups.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一杯饮料，一杯咖啡</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You can get a good cup at Lucy’s Café.</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w:t>
      </w:r>
      <w:bookmarkStart w:id="22" w:name="lesson023"/>
      <w:bookmarkEnd w:id="22"/>
      <w:r>
        <w:rPr>
          <w:rFonts w:hint="default" w:ascii="Comic Sans MS" w:hAnsi="Comic Sans MS" w:eastAsia="楷体" w:cs="Comic Sans MS"/>
          <w:b/>
          <w:sz w:val="32"/>
          <w:szCs w:val="32"/>
        </w:rPr>
        <w:t>23  Which glasses?</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84864" behindDoc="0" locked="0" layoutInCell="1" allowOverlap="1">
            <wp:simplePos x="0" y="0"/>
            <wp:positionH relativeFrom="column">
              <wp:posOffset>-83820</wp:posOffset>
            </wp:positionH>
            <wp:positionV relativeFrom="paragraph">
              <wp:posOffset>17145</wp:posOffset>
            </wp:positionV>
            <wp:extent cx="457200" cy="457200"/>
            <wp:effectExtent l="0" t="0" r="0" b="0"/>
            <wp:wrapNone/>
            <wp:docPr id="30" name="图片 30"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643" w:firstLineChars="200"/>
        <w:rPr>
          <w:rFonts w:hint="default" w:ascii="Comic Sans MS" w:hAnsi="Comic Sans MS" w:eastAsia="楷体" w:cs="Comic Sans MS"/>
          <w:sz w:val="24"/>
          <w:szCs w:val="24"/>
        </w:rPr>
      </w:pPr>
      <w:r>
        <w:rPr>
          <w:rFonts w:hint="default" w:ascii="Comic Sans MS" w:hAnsi="Comic Sans MS" w:eastAsia="楷体" w:cs="Comic Sans MS"/>
          <w:b/>
          <w:sz w:val="32"/>
          <w:szCs w:val="32"/>
        </w:rPr>
        <w:t>词汇（2）</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在……之上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shelf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架子，搁板 on the shelf</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86240" behindDoc="0" locked="0" layoutInCell="1" allowOverlap="1">
            <wp:simplePos x="0" y="0"/>
            <wp:positionH relativeFrom="column">
              <wp:posOffset>151765</wp:posOffset>
            </wp:positionH>
            <wp:positionV relativeFrom="paragraph">
              <wp:posOffset>59690</wp:posOffset>
            </wp:positionV>
            <wp:extent cx="419735" cy="419735"/>
            <wp:effectExtent l="0" t="0" r="18415" b="18415"/>
            <wp:wrapNone/>
            <wp:docPr id="129" name="图片 129"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460" w:firstLineChars="191"/>
        <w:rPr>
          <w:rFonts w:hint="default" w:ascii="Comic Sans MS" w:hAnsi="Comic Sans MS" w:eastAsia="楷体" w:cs="Comic Sans MS"/>
          <w:b/>
          <w:sz w:val="24"/>
          <w:szCs w:val="24"/>
        </w:rPr>
      </w:pPr>
      <w:r>
        <w:rPr>
          <w:rFonts w:hint="default" w:ascii="Comic Sans MS" w:hAnsi="Comic Sans MS" w:eastAsia="楷体" w:cs="Comic Sans MS"/>
          <w:b/>
          <w:sz w:val="24"/>
          <w:szCs w:val="24"/>
        </w:rPr>
        <w:t>定语：</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定语：是修饰限定的成份，做定语的词一般是形容词，但也可用介词短语或定语从句做定语。</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介词短语做后置定语：</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 book on the desk</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定语从句：</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This is the boy I saw yesterday.</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在英语中，形容词修饰名词时，修饰成份放在名词前面，但由一个介词短语或句子修饰名词时，这个修饰成份应放在名词的后面。</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87264" behindDoc="0" locked="0" layoutInCell="1" allowOverlap="1">
            <wp:simplePos x="0" y="0"/>
            <wp:positionH relativeFrom="column">
              <wp:posOffset>151765</wp:posOffset>
            </wp:positionH>
            <wp:positionV relativeFrom="paragraph">
              <wp:posOffset>85090</wp:posOffset>
            </wp:positionV>
            <wp:extent cx="419735" cy="419735"/>
            <wp:effectExtent l="0" t="0" r="18415" b="18415"/>
            <wp:wrapNone/>
            <wp:docPr id="130" name="图片 130"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Give me some glasses please, Jane.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WOMAN: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Which glasses?</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These glasses?</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not those.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ones on the shelf.</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WOMAN: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These?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please.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WOMAN: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Here you are.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Thanks.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85888" behindDoc="0" locked="0" layoutInCell="1" allowOverlap="1">
            <wp:simplePos x="0" y="0"/>
            <wp:positionH relativeFrom="column">
              <wp:posOffset>-245745</wp:posOffset>
            </wp:positionH>
            <wp:positionV relativeFrom="paragraph">
              <wp:posOffset>210820</wp:posOffset>
            </wp:positionV>
            <wp:extent cx="457200" cy="457200"/>
            <wp:effectExtent l="0" t="0" r="0" b="0"/>
            <wp:wrapNone/>
            <wp:docPr id="31" name="图片 31"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Less</w:t>
      </w:r>
      <w:bookmarkStart w:id="23" w:name="lesson024"/>
      <w:bookmarkEnd w:id="23"/>
      <w:r>
        <w:rPr>
          <w:rFonts w:hint="default" w:ascii="Comic Sans MS" w:hAnsi="Comic Sans MS" w:eastAsia="楷体" w:cs="Comic Sans MS"/>
          <w:b/>
          <w:sz w:val="32"/>
          <w:szCs w:val="32"/>
        </w:rPr>
        <w:t>on 24  Give me/him/her/us/them some</w:t>
      </w:r>
      <w:r>
        <w:rPr>
          <w:rFonts w:hint="default" w:ascii="Comic Sans MS" w:hAnsi="Comic Sans MS" w:eastAsia="楷体" w:cs="Comic Sans MS"/>
          <w:b/>
          <w:sz w:val="32"/>
          <w:szCs w:val="32"/>
          <w:lang w:val="en-GB"/>
        </w:rPr>
        <w:t>…</w:t>
      </w:r>
    </w:p>
    <w:p>
      <w:pPr>
        <w:snapToGrid w:val="0"/>
        <w:spacing w:line="340" w:lineRule="exact"/>
        <w:rPr>
          <w:rFonts w:hint="default" w:ascii="Comic Sans MS" w:hAnsi="Comic Sans MS" w:eastAsia="楷体" w:cs="Comic Sans MS"/>
          <w:b/>
          <w:bCs/>
          <w:sz w:val="24"/>
          <w:szCs w:val="24"/>
        </w:rPr>
      </w:pPr>
    </w:p>
    <w:p>
      <w:pPr>
        <w:snapToGrid w:val="0"/>
        <w:spacing w:line="340" w:lineRule="exact"/>
        <w:ind w:firstLine="321" w:firstLineChars="100"/>
        <w:rPr>
          <w:rFonts w:hint="default" w:ascii="Comic Sans MS" w:hAnsi="Comic Sans MS" w:eastAsia="楷体" w:cs="Comic Sans MS"/>
          <w:sz w:val="24"/>
          <w:szCs w:val="24"/>
        </w:rPr>
      </w:pPr>
      <w:r>
        <w:rPr>
          <w:rFonts w:hint="default" w:ascii="Comic Sans MS" w:hAnsi="Comic Sans MS" w:eastAsia="楷体" w:cs="Comic Sans MS"/>
          <w:b/>
          <w:sz w:val="32"/>
          <w:szCs w:val="32"/>
        </w:rPr>
        <w:t>词汇（12）</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desk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课桌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table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桌子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plate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盘子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cupboard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食橱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cigarette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香烟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television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电视机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floor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地板 on the floor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dressing table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梳妆台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magazine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杂志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newspaper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报纸</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stereo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立体声音响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desk    n. 课桌</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lang w:val="en-GB"/>
        </w:rPr>
      </w:pPr>
      <w:r>
        <w:rPr>
          <w:rFonts w:hint="default" w:ascii="Comic Sans MS" w:hAnsi="Comic Sans MS" w:eastAsia="楷体" w:cs="Comic Sans MS"/>
          <w:color w:val="000000"/>
          <w:sz w:val="24"/>
          <w:szCs w:val="24"/>
          <w:lang w:val="en-GB"/>
        </w:rPr>
        <w:t>★table   n. 桌子</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desk通常指有抽屉的桌子，用于办公、读书、写字等，即“书桌”、“写字台”、“办公桌”</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He is working at his desk.  他正在自己的书桌前用功。</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table通常指由若干条腿支撑着的平板，没有抽屉，即“餐桌”、“会议桌”、“工作台”、“手术台”等。</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I’ve booked a table for two at 7.00.</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They sat round the talbe and made this big decision.</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他们围坐在会议桌旁，作出了这个重大的决定。</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86912" behindDoc="0" locked="0" layoutInCell="1" allowOverlap="1">
            <wp:simplePos x="0" y="0"/>
            <wp:positionH relativeFrom="column">
              <wp:posOffset>1905</wp:posOffset>
            </wp:positionH>
            <wp:positionV relativeFrom="paragraph">
              <wp:posOffset>204470</wp:posOffset>
            </wp:positionV>
            <wp:extent cx="457200" cy="457200"/>
            <wp:effectExtent l="0" t="0" r="0" b="0"/>
            <wp:wrapNone/>
            <wp:docPr id="32" name="图片 32"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Lesson 2</w:t>
      </w:r>
      <w:bookmarkStart w:id="24" w:name="lesson025"/>
      <w:bookmarkEnd w:id="24"/>
      <w:r>
        <w:rPr>
          <w:rFonts w:hint="default" w:ascii="Comic Sans MS" w:hAnsi="Comic Sans MS" w:eastAsia="楷体" w:cs="Comic Sans MS"/>
          <w:b/>
          <w:sz w:val="32"/>
          <w:szCs w:val="32"/>
        </w:rPr>
        <w:t>5   Mrs. Smith's Kitchen</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词汇（10）</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夫人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kitchen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厨房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refrigerator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电冰箱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right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右边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electric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adj. 带电的，可通电的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left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左边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cooker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炉子，炊具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middle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中间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of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prep.（属于）……的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room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房间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 xml:space="preserve">cooker   n. 炉子，炊具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在英文中炊事员用cook。 </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88288" behindDoc="0" locked="0" layoutInCell="1" allowOverlap="1">
            <wp:simplePos x="0" y="0"/>
            <wp:positionH relativeFrom="column">
              <wp:posOffset>-381635</wp:posOffset>
            </wp:positionH>
            <wp:positionV relativeFrom="paragraph">
              <wp:posOffset>123190</wp:posOffset>
            </wp:positionV>
            <wp:extent cx="419735" cy="419735"/>
            <wp:effectExtent l="0" t="0" r="18415" b="18415"/>
            <wp:wrapNone/>
            <wp:docPr id="131" name="图片 131"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rPr>
          <w:rFonts w:hint="default" w:ascii="Comic Sans MS" w:hAnsi="Comic Sans MS" w:eastAsia="楷体" w:cs="Comic Sans MS"/>
          <w:b/>
          <w:sz w:val="32"/>
          <w:szCs w:val="32"/>
        </w:rPr>
      </w:pPr>
      <w:r>
        <w:rPr>
          <w:rFonts w:hint="default" w:ascii="Comic Sans MS" w:hAnsi="Comic Sans MS" w:eastAsia="楷体" w:cs="Comic Sans MS"/>
          <w:b/>
          <w:bCs/>
          <w:sz w:val="24"/>
          <w:szCs w:val="24"/>
        </w:rPr>
        <w:t xml:space="preserve"> </w:t>
      </w:r>
      <w:r>
        <w:rPr>
          <w:rFonts w:hint="default" w:ascii="Comic Sans MS" w:hAnsi="Comic Sans MS" w:eastAsia="楷体" w:cs="Comic Sans MS"/>
          <w:b/>
          <w:sz w:val="32"/>
          <w:szCs w:val="32"/>
        </w:rPr>
        <w:t>[课文]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Smith's kitchen is small.</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is a refrigerator in the kitchen.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refrigerator is white.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 is on the right.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is an electric cooker in the kitchen.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cooker is blue.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 is on the left.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is a table in the middle of the room.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is a bottle on the table.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bottle is empty.</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is a cup on the table, too.</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cup is clean.</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26   </w:t>
      </w:r>
      <w:bookmarkStart w:id="25" w:name="lesson026"/>
      <w:bookmarkEnd w:id="25"/>
      <w:r>
        <w:rPr>
          <w:rFonts w:hint="default" w:ascii="Comic Sans MS" w:hAnsi="Comic Sans MS" w:eastAsia="楷体" w:cs="Comic Sans MS"/>
          <w:b/>
          <w:sz w:val="32"/>
          <w:szCs w:val="32"/>
        </w:rPr>
        <w:t>Where is it?</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87936" behindDoc="0" locked="0" layoutInCell="1" allowOverlap="1">
            <wp:simplePos x="0" y="0"/>
            <wp:positionH relativeFrom="column">
              <wp:posOffset>30480</wp:posOffset>
            </wp:positionH>
            <wp:positionV relativeFrom="paragraph">
              <wp:posOffset>23495</wp:posOffset>
            </wp:positionV>
            <wp:extent cx="457200" cy="457200"/>
            <wp:effectExtent l="0" t="0" r="0" b="0"/>
            <wp:wrapNone/>
            <wp:docPr id="33" name="图片 33"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词汇（2）</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where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在哪里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在…里</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w:t>
      </w:r>
      <w:bookmarkStart w:id="26" w:name="lesson027"/>
      <w:bookmarkEnd w:id="26"/>
      <w:r>
        <w:rPr>
          <w:rFonts w:hint="default" w:ascii="Comic Sans MS" w:hAnsi="Comic Sans MS" w:eastAsia="楷体" w:cs="Comic Sans MS"/>
          <w:b/>
          <w:sz w:val="32"/>
          <w:szCs w:val="32"/>
        </w:rPr>
        <w:t>27   Mrs. Smith's living room</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88960" behindDoc="0" locked="0" layoutInCell="1" allowOverlap="1">
            <wp:simplePos x="0" y="0"/>
            <wp:positionH relativeFrom="column">
              <wp:posOffset>-55245</wp:posOffset>
            </wp:positionH>
            <wp:positionV relativeFrom="paragraph">
              <wp:posOffset>17145</wp:posOffset>
            </wp:positionV>
            <wp:extent cx="457200" cy="457200"/>
            <wp:effectExtent l="0" t="0" r="0" b="0"/>
            <wp:wrapNone/>
            <wp:docPr id="34" name="图片 34"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643" w:firstLineChars="2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词汇（7）</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living room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客厅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near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prep. 靠近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widow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窗户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armchair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扶手椅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door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门 near the door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picture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图画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墙 on the wall</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living room  客厅</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living   生活</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 xml:space="preserve">near   prep. 靠近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① adj. 靠近的，接近的</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② adj. 关系接近的，亲近的</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is near frined of mine.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My uncle is nearest relation.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adj. 近似的，几乎的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picture may not be an exact replica but its pretty near.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这幅画也许不是一模一样的复制品，但是已酷似原作了。</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 xml:space="preserve">widow  n. 窗户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win  赢</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wind  吹风</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armchair  n. 扶手椅</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chairman  主席</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president  n. 总统</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89312" behindDoc="0" locked="0" layoutInCell="1" allowOverlap="1">
            <wp:simplePos x="0" y="0"/>
            <wp:positionH relativeFrom="column">
              <wp:posOffset>161290</wp:posOffset>
            </wp:positionH>
            <wp:positionV relativeFrom="paragraph">
              <wp:posOffset>72390</wp:posOffset>
            </wp:positionV>
            <wp:extent cx="419735" cy="419735"/>
            <wp:effectExtent l="0" t="0" r="18415" b="18415"/>
            <wp:wrapNone/>
            <wp:docPr id="132" name="图片 132"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479" w:firstLineChars="199"/>
        <w:rPr>
          <w:rFonts w:hint="default" w:ascii="Comic Sans MS" w:hAnsi="Comic Sans MS" w:eastAsia="楷体" w:cs="Comic Sans MS"/>
          <w:b/>
          <w:sz w:val="24"/>
          <w:szCs w:val="24"/>
        </w:rPr>
      </w:pPr>
      <w:r>
        <w:rPr>
          <w:rFonts w:hint="default" w:ascii="Comic Sans MS" w:hAnsi="Comic Sans MS" w:eastAsia="楷体" w:cs="Comic Sans MS"/>
          <w:b/>
          <w:sz w:val="24"/>
          <w:szCs w:val="24"/>
        </w:rPr>
        <w:t>some, any 一些：</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 和 any 跟可数名词的复数或者是不可数名词；</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some表示“某些但不是全部”，通常用于肯定句中，在表示征求对方意见，并且希望得到肯定的答复时也可以用于疑问句。</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Have you got some paper-clips in that box?  （回形针）</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Would you like something to drink? 你想喝点什么吗？</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any表示不确定的数量，通常用在含有not或-n’t的否定句中，也用于表示不确定答案是肯定还是否定，或用于预料得到的回答是No的疑问句。</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90336" behindDoc="0" locked="0" layoutInCell="1" allowOverlap="1">
            <wp:simplePos x="0" y="0"/>
            <wp:positionH relativeFrom="column">
              <wp:posOffset>180340</wp:posOffset>
            </wp:positionH>
            <wp:positionV relativeFrom="paragraph">
              <wp:posOffset>78740</wp:posOffset>
            </wp:positionV>
            <wp:extent cx="419735" cy="419735"/>
            <wp:effectExtent l="0" t="0" r="18415" b="18415"/>
            <wp:wrapNone/>
            <wp:docPr id="133" name="图片 133"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 [课文]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Smith's living room is large.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is a television in the room.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television is near the window.</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are some magazines on the television.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is a table in the room.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are some newspapers on the table.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are some armchairs in the room.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armchairs are near the table.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is a stereo in the room.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stereo is near the door.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are some books on the stereo.</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are some pictures in the room.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pictures are on the wall.</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89984" behindDoc="0" locked="0" layoutInCell="1" allowOverlap="1">
            <wp:simplePos x="0" y="0"/>
            <wp:positionH relativeFrom="column">
              <wp:posOffset>125730</wp:posOffset>
            </wp:positionH>
            <wp:positionV relativeFrom="paragraph">
              <wp:posOffset>207645</wp:posOffset>
            </wp:positionV>
            <wp:extent cx="457200" cy="457200"/>
            <wp:effectExtent l="0" t="0" r="0" b="0"/>
            <wp:wrapNone/>
            <wp:docPr id="35" name="图片 35"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 xml:space="preserve">Lesson 28 </w:t>
      </w:r>
      <w:bookmarkStart w:id="27" w:name="lesson028"/>
      <w:bookmarkEnd w:id="27"/>
      <w:r>
        <w:rPr>
          <w:rFonts w:hint="default" w:ascii="Comic Sans MS" w:hAnsi="Comic Sans MS" w:eastAsia="楷体" w:cs="Comic Sans MS"/>
          <w:b/>
          <w:sz w:val="32"/>
          <w:szCs w:val="32"/>
        </w:rPr>
        <w:t xml:space="preserve">  Where are they?</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词汇（1）</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trousers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长裤</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29  </w:t>
      </w:r>
      <w:bookmarkStart w:id="28" w:name="lesson029"/>
      <w:bookmarkEnd w:id="28"/>
      <w:r>
        <w:rPr>
          <w:rFonts w:hint="default" w:ascii="Comic Sans MS" w:hAnsi="Comic Sans MS" w:eastAsia="楷体" w:cs="Comic Sans MS"/>
          <w:b/>
          <w:sz w:val="32"/>
          <w:szCs w:val="32"/>
        </w:rPr>
        <w:t xml:space="preserve"> Come in, Amy?</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91008" behindDoc="0" locked="0" layoutInCell="1" allowOverlap="1">
            <wp:simplePos x="0" y="0"/>
            <wp:positionH relativeFrom="column">
              <wp:posOffset>59055</wp:posOffset>
            </wp:positionH>
            <wp:positionV relativeFrom="paragraph">
              <wp:posOffset>10795</wp:posOffset>
            </wp:positionV>
            <wp:extent cx="457200" cy="457200"/>
            <wp:effectExtent l="0" t="0" r="0" b="0"/>
            <wp:wrapNone/>
            <wp:docPr id="36" name="图片 36"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词汇（11）</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shut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关门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bedroom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卧室</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untidy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乱，不整齐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must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modal verb 必须，应该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open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打开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air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使 … 通风，换换空气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put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放置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clothes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衣服</w:t>
      </w:r>
    </w:p>
    <w:p>
      <w:pPr>
        <w:tabs>
          <w:tab w:val="left" w:pos="3045"/>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wardrobe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大衣柜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dust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掸掉灰尘土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sweep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扫</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untidy  adj. 乱，不整齐</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un-前缀，表示否定；tity  adj. 整齐的，干净的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happy——unhappy  不幸福的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lucky——unlucky  不幸的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known——unknown  未知的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air   v. 使 … 通风，换换空气</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n. 空气，新鲜空气</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Let’s go out and breathe some fresh air.</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空中，空间</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likes to stay in the open air.  他喜欢在户外呆着。</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晾（衣服、被褥等）；使通风</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Leave the trousers on the washing-line to air.</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把裤子挂到晾衣绳上去晾干。</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dust   v. 掸掉灰尘土</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★sweep   v. 用笤帚扫地</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dust   ① v. 掸掉……上的灰尘；② n. 灰尘</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clear  adj. 清晰的  v. 清除</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clean   adj. 清洁的，干净的  v. 使……干净（不管用什么方法）</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cleanse  v. 用水彻底把……弄干净</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wipe   v. 用抹布去擦</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91360" behindDoc="0" locked="0" layoutInCell="1" allowOverlap="1">
            <wp:simplePos x="0" y="0"/>
            <wp:positionH relativeFrom="column">
              <wp:posOffset>151765</wp:posOffset>
            </wp:positionH>
            <wp:positionV relativeFrom="paragraph">
              <wp:posOffset>94615</wp:posOffset>
            </wp:positionV>
            <wp:extent cx="419735" cy="419735"/>
            <wp:effectExtent l="0" t="0" r="18415" b="18415"/>
            <wp:wrapNone/>
            <wp:docPr id="134" name="图片 134"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情态动词：</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 情态动词表示人的情感、状态或情绪变化的一种助动词，它本身具有实际意义。</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 情态动词不能单独做谓语，只能和后面的原形动词一起构成谓语。</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 情态动词没有人称和数格的变化。</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4 含有情态动词的句子，否定句在它后面加not，一般疑问句把它提前。</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情态动词must的用法：</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must是情态动词，表示“必须”、“应当”，与have to相似，表示不可逃避的义务。在说话人看来，没有选择的余地。但must带有个人色彩，表示说话人的主观意图。表示个人感情时通常用must。</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You must…（你必须……）表示说话人说/认为……是必要的。</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You must open the window.</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You mustn't open the window?</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Must I open the window?</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Yes, you must.</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No, you needn't.</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92384" behindDoc="0" locked="0" layoutInCell="1" allowOverlap="1">
            <wp:simplePos x="0" y="0"/>
            <wp:positionH relativeFrom="column">
              <wp:posOffset>123190</wp:posOffset>
            </wp:positionH>
            <wp:positionV relativeFrom="paragraph">
              <wp:posOffset>85090</wp:posOffset>
            </wp:positionV>
            <wp:extent cx="419735" cy="419735"/>
            <wp:effectExtent l="0" t="0" r="18415" b="18415"/>
            <wp:wrapNone/>
            <wp:docPr id="135" name="图片 135"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JONES:</w:t>
      </w:r>
      <w:r>
        <w:rPr>
          <w:rFonts w:hint="default" w:ascii="Comic Sans MS" w:hAnsi="Comic Sans MS" w:eastAsia="楷体" w:cs="Comic Sans MS"/>
          <w:sz w:val="24"/>
          <w:szCs w:val="24"/>
        </w:rPr>
        <w:tab/>
      </w:r>
      <w:r>
        <w:rPr>
          <w:rFonts w:hint="default" w:ascii="Comic Sans MS" w:hAnsi="Comic Sans MS" w:eastAsia="楷体" w:cs="Comic Sans MS"/>
          <w:sz w:val="24"/>
          <w:szCs w:val="24"/>
        </w:rPr>
        <w:t>Come in, Amy.</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Shut the door, please.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JONES:</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This bedroom's very untidy.</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AMY: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must I do, Mrs. Jones?</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JONES:</w:t>
      </w:r>
      <w:r>
        <w:rPr>
          <w:rFonts w:hint="default" w:ascii="Comic Sans MS" w:hAnsi="Comic Sans MS" w:eastAsia="楷体" w:cs="Comic Sans MS"/>
          <w:sz w:val="24"/>
          <w:szCs w:val="24"/>
        </w:rPr>
        <w:tab/>
      </w:r>
      <w:r>
        <w:rPr>
          <w:rFonts w:hint="default" w:ascii="Comic Sans MS" w:hAnsi="Comic Sans MS" w:eastAsia="楷体" w:cs="Comic Sans MS"/>
          <w:sz w:val="24"/>
          <w:szCs w:val="24"/>
        </w:rPr>
        <w:t>Open the window and air the room.</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Then put these clothes in the wardrobe.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JONES:</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Then make the bed.</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JONES:</w:t>
      </w:r>
      <w:r>
        <w:rPr>
          <w:rFonts w:hint="default" w:ascii="Comic Sans MS" w:hAnsi="Comic Sans MS" w:eastAsia="楷体" w:cs="Comic Sans MS"/>
          <w:sz w:val="24"/>
          <w:szCs w:val="24"/>
        </w:rPr>
        <w:tab/>
      </w:r>
      <w:r>
        <w:rPr>
          <w:rFonts w:hint="default" w:ascii="Comic Sans MS" w:hAnsi="Comic Sans MS" w:eastAsia="楷体" w:cs="Comic Sans MS"/>
          <w:sz w:val="24"/>
          <w:szCs w:val="24"/>
        </w:rPr>
        <w:t>Dust the dressing table.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Then sweep the floor.</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30   </w:t>
      </w:r>
      <w:bookmarkStart w:id="29" w:name="lesson030"/>
      <w:bookmarkEnd w:id="29"/>
      <w:r>
        <w:rPr>
          <w:rFonts w:hint="default" w:ascii="Comic Sans MS" w:hAnsi="Comic Sans MS" w:eastAsia="楷体" w:cs="Comic Sans MS"/>
          <w:b/>
          <w:sz w:val="32"/>
          <w:szCs w:val="32"/>
        </w:rPr>
        <w:t>What must I do?</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92032" behindDoc="0" locked="0" layoutInCell="1" allowOverlap="1">
            <wp:simplePos x="0" y="0"/>
            <wp:positionH relativeFrom="column">
              <wp:posOffset>106680</wp:posOffset>
            </wp:positionH>
            <wp:positionV relativeFrom="paragraph">
              <wp:posOffset>33020</wp:posOffset>
            </wp:positionV>
            <wp:extent cx="457200" cy="457200"/>
            <wp:effectExtent l="0" t="0" r="0" b="0"/>
            <wp:wrapNone/>
            <wp:docPr id="37" name="图片 37"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词汇（7）</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empty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倒空，使…变空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read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sharpen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削尖，使锋利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put 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穿上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take off </w:t>
      </w:r>
      <w:r>
        <w:rPr>
          <w:rFonts w:hint="default" w:ascii="Comic Sans MS" w:hAnsi="Comic Sans MS" w:eastAsia="楷体" w:cs="Comic Sans MS"/>
          <w:sz w:val="24"/>
          <w:szCs w:val="24"/>
        </w:rPr>
        <w:tab/>
      </w:r>
      <w:r>
        <w:rPr>
          <w:rFonts w:hint="default" w:ascii="Comic Sans MS" w:hAnsi="Comic Sans MS" w:eastAsia="楷体" w:cs="Comic Sans MS"/>
          <w:sz w:val="24"/>
          <w:szCs w:val="24"/>
        </w:rPr>
        <w:t>脱掉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turn 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开（电灯）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turn off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关（电灯）</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empty   adj. 空的</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① v. 使空；把……倒出（移出）</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They emptied the house.   他们把房屋搬空了。</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② v. 流出；走出</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The river emptied itself into the sea.   河水流入大海。</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It was raining, and the streets began to empty.</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天下起了雨，街上的行人开始稀少了。</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③ adj. 空的</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Her purse is empty.   她的钱包是空的。</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④ adj. 空虚的，无意义的</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It’s an empty dream.  这是个不现实的梦想。</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Officials were flattered by empty complements.</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官员们被空洞的恭维话弄得心里美滋滋的。</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⑤ adj. 呆板的，毫无表情的</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She looked at him with empty eyes.  她木然地看着他。</w:t>
      </w:r>
    </w:p>
    <w:p>
      <w:pPr>
        <w:snapToGrid w:val="0"/>
        <w:spacing w:line="340" w:lineRule="exact"/>
        <w:rPr>
          <w:rFonts w:hint="default" w:ascii="Comic Sans MS" w:hAnsi="Comic Sans MS" w:eastAsia="楷体" w:cs="Comic Sans MS"/>
          <w:sz w:val="24"/>
          <w:szCs w:val="24"/>
        </w:rPr>
      </w:pPr>
      <w:r>
        <w:rPr>
          <w:rFonts w:hint="default" w:ascii="Comic Sans MS" w:hAnsi="Comic Sans MS" w:eastAsia="楷体" w:cs="Comic Sans MS"/>
          <w:sz w:val="24"/>
          <w:szCs w:val="24"/>
        </w:rPr>
        <w:t>He said all this in an empty voice.</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他用一种呆板声调说了这一切。</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lang w:val="en-GB"/>
        </w:rPr>
      </w:pPr>
    </w:p>
    <w:p>
      <w:pPr>
        <w:snapToGrid w:val="0"/>
        <w:spacing w:line="340" w:lineRule="exact"/>
        <w:ind w:firstLine="458" w:firstLineChars="191"/>
        <w:rPr>
          <w:rFonts w:hint="default" w:ascii="Comic Sans MS" w:hAnsi="Comic Sans MS" w:eastAsia="楷体" w:cs="Comic Sans MS"/>
          <w:sz w:val="24"/>
          <w:szCs w:val="24"/>
          <w:lang w:val="en-GB"/>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93056" behindDoc="0" locked="0" layoutInCell="1" allowOverlap="1">
            <wp:simplePos x="0" y="0"/>
            <wp:positionH relativeFrom="column">
              <wp:posOffset>68580</wp:posOffset>
            </wp:positionH>
            <wp:positionV relativeFrom="paragraph">
              <wp:posOffset>201295</wp:posOffset>
            </wp:positionV>
            <wp:extent cx="457200" cy="457200"/>
            <wp:effectExtent l="0" t="0" r="0" b="0"/>
            <wp:wrapNone/>
            <wp:docPr id="38" name="图片 38"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 xml:space="preserve">Lesson </w:t>
      </w:r>
      <w:bookmarkStart w:id="30" w:name="lesson031"/>
      <w:bookmarkEnd w:id="30"/>
      <w:r>
        <w:rPr>
          <w:rFonts w:hint="default" w:ascii="Comic Sans MS" w:hAnsi="Comic Sans MS" w:eastAsia="楷体" w:cs="Comic Sans MS"/>
          <w:b/>
          <w:sz w:val="32"/>
          <w:szCs w:val="32"/>
        </w:rPr>
        <w:t>31   Where's Sally?</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词汇（10）</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garden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花园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under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在……这下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tree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climb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爬，攀登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who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pron. 谁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run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grass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草，草地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after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在……之后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across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横过，穿过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猫</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2955"/>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climb   v. 爬，攀登</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① v. 攀登，攀爬（树、山等）</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lang w:val="en-GB"/>
        </w:rPr>
        <w:t>②</w:t>
      </w:r>
      <w:r>
        <w:rPr>
          <w:rFonts w:hint="default" w:ascii="Comic Sans MS" w:hAnsi="Comic Sans MS" w:eastAsia="楷体" w:cs="Comic Sans MS"/>
          <w:color w:val="000000"/>
          <w:sz w:val="24"/>
          <w:szCs w:val="24"/>
        </w:rPr>
        <w:t xml:space="preserve"> v. 逐步上升（增长）</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The temperature is climbing steadily.    温度正在慢慢地平稳上升。</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The price of gold climbed back.   金价逐渐回升了。</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lang w:val="en-GB"/>
        </w:rPr>
        <w:t>③</w:t>
      </w:r>
      <w:r>
        <w:rPr>
          <w:rFonts w:hint="default" w:ascii="Comic Sans MS" w:hAnsi="Comic Sans MS" w:eastAsia="楷体" w:cs="Comic Sans MS"/>
          <w:color w:val="000000"/>
          <w:sz w:val="24"/>
          <w:szCs w:val="24"/>
        </w:rPr>
        <w:t xml:space="preserve"> v. （在社会地位等方面）往上爬</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He is trying hard to climb to the top of the social ladder.</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他正努力爬到社会的最顶层。</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He has climbed to a very high position in his field.</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他已在自己的领域中爬到了一个很高的位置。</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lang w:val="en-GB"/>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run  v. 跑</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跑，奔跑</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run across the grass：跑过草地</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流动；流出</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current is running strong.  水流湍急。</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Her eyes ran with tears.  她落泪了。</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追赶；追逐；追求</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run after：追逐</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Many young men are running after that girl.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许多年轻人在追求那个姑娘。</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93408" behindDoc="0" locked="0" layoutInCell="1" allowOverlap="1">
            <wp:simplePos x="0" y="0"/>
            <wp:positionH relativeFrom="column">
              <wp:posOffset>161290</wp:posOffset>
            </wp:positionH>
            <wp:positionV relativeFrom="paragraph">
              <wp:posOffset>27940</wp:posOffset>
            </wp:positionV>
            <wp:extent cx="419735" cy="419735"/>
            <wp:effectExtent l="0" t="0" r="18415" b="18415"/>
            <wp:wrapNone/>
            <wp:docPr id="136" name="图片 136"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 [语法]</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时态：共十六种时态，时态是通过动词变化来实现的。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学习方法：</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 首先了解概念</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 时态——动词变化规则、时间的状态</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现在进行时：</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1、概念</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①表示现在正在进行或者发生的动作或事情</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②表示现阶段正在进行或发生，但说话的此刻动作不一定进行</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③可以表示将来（多用于移动性动词，并且后面要加将来的时间）</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移动性动词：go /come /return /move</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2、结构：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肯定句：S. + be + v.-ing</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否定句：S. + be + not + v.-ing</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一般疑问句：Be + S. + v.-ing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回答：Yes, S. + be/ No, S. + be + not</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特殊疑问句：What + be + S. + v.-ing?</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3、动词变化：V-ing</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4、时间：now</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94432" behindDoc="0" locked="0" layoutInCell="1" allowOverlap="1">
            <wp:simplePos x="0" y="0"/>
            <wp:positionH relativeFrom="column">
              <wp:posOffset>113665</wp:posOffset>
            </wp:positionH>
            <wp:positionV relativeFrom="paragraph">
              <wp:posOffset>94615</wp:posOffset>
            </wp:positionV>
            <wp:extent cx="419735" cy="419735"/>
            <wp:effectExtent l="0" t="0" r="18415" b="18415"/>
            <wp:wrapNone/>
            <wp:docPr id="137" name="图片 137"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JEAN: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Where's Sally, Jack?</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JACK:</w:t>
      </w:r>
      <w:r>
        <w:rPr>
          <w:rFonts w:hint="default" w:ascii="Comic Sans MS" w:hAnsi="Comic Sans MS" w:eastAsia="楷体" w:cs="Comic Sans MS"/>
          <w:sz w:val="24"/>
          <w:szCs w:val="24"/>
        </w:rPr>
        <w:tab/>
      </w:r>
      <w:r>
        <w:rPr>
          <w:rFonts w:hint="default" w:ascii="Comic Sans MS" w:hAnsi="Comic Sans MS" w:eastAsia="楷体" w:cs="Comic Sans MS"/>
          <w:sz w:val="24"/>
          <w:szCs w:val="24"/>
        </w:rPr>
        <w:t>She's in the garden, Jean.</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JEAN: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she doing?</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JACK:</w:t>
      </w:r>
      <w:r>
        <w:rPr>
          <w:rFonts w:hint="default" w:ascii="Comic Sans MS" w:hAnsi="Comic Sans MS" w:eastAsia="楷体" w:cs="Comic Sans MS"/>
          <w:sz w:val="24"/>
          <w:szCs w:val="24"/>
        </w:rPr>
        <w:tab/>
      </w:r>
      <w:r>
        <w:rPr>
          <w:rFonts w:hint="default" w:ascii="Comic Sans MS" w:hAnsi="Comic Sans MS" w:eastAsia="楷体" w:cs="Comic Sans MS"/>
          <w:sz w:val="24"/>
          <w:szCs w:val="24"/>
        </w:rPr>
        <w:t>She's sitting under the tree.</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JEAN: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 Tim in the garden, too?</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JACK:</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he is.</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He's climbing the tree.</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JEAN: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beg your pardon?</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Who's climbing the tree?</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JACK:</w:t>
      </w:r>
      <w:r>
        <w:rPr>
          <w:rFonts w:hint="default" w:ascii="Comic Sans MS" w:hAnsi="Comic Sans MS" w:eastAsia="楷体" w:cs="Comic Sans MS"/>
          <w:sz w:val="24"/>
          <w:szCs w:val="24"/>
        </w:rPr>
        <w:tab/>
      </w:r>
      <w:r>
        <w:rPr>
          <w:rFonts w:hint="default" w:ascii="Comic Sans MS" w:hAnsi="Comic Sans MS" w:eastAsia="楷体" w:cs="Comic Sans MS"/>
          <w:sz w:val="24"/>
          <w:szCs w:val="24"/>
        </w:rPr>
        <w:t>Tim is.</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JEAN: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about the dog?</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JACK:</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dog's in the garden, too.</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running across the grass.</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running after a cat.</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694080" behindDoc="0" locked="0" layoutInCell="1" allowOverlap="1">
            <wp:simplePos x="0" y="0"/>
            <wp:positionH relativeFrom="column">
              <wp:posOffset>11430</wp:posOffset>
            </wp:positionH>
            <wp:positionV relativeFrom="paragraph">
              <wp:posOffset>198120</wp:posOffset>
            </wp:positionV>
            <wp:extent cx="457200" cy="457200"/>
            <wp:effectExtent l="0" t="0" r="0" b="0"/>
            <wp:wrapNone/>
            <wp:docPr id="39" name="图片 39"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Lesson 32   W</w:t>
      </w:r>
      <w:bookmarkStart w:id="31" w:name="lesson032"/>
      <w:bookmarkEnd w:id="31"/>
      <w:r>
        <w:rPr>
          <w:rFonts w:hint="default" w:ascii="Comic Sans MS" w:hAnsi="Comic Sans MS" w:eastAsia="楷体" w:cs="Comic Sans MS"/>
          <w:b/>
          <w:sz w:val="32"/>
          <w:szCs w:val="32"/>
        </w:rPr>
        <w:t>hat's he/she/it doing?</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词汇（12）</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type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打字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letter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basket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篮子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eat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骨头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clean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清洗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tooth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（复数 teeth）牙齿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cook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做（饭菜）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milk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牛奶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meal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饭，一顿饭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drink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tap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（水）龙头</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cook   v. 做（饭菜）</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烹调；煮，烧</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cooked a lovely meal for her husband.</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beef is not cooked enough.   牛肉煮得不够熟。</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厨子，炊事员</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Tom works as a cook in a local restaurant.</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My dad is really a good cook.</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w:t>
      </w:r>
      <w:bookmarkStart w:id="32" w:name="lesson033"/>
      <w:bookmarkEnd w:id="32"/>
      <w:r>
        <w:rPr>
          <w:rFonts w:hint="default" w:ascii="Comic Sans MS" w:hAnsi="Comic Sans MS" w:eastAsia="楷体" w:cs="Comic Sans MS"/>
          <w:b/>
          <w:sz w:val="32"/>
          <w:szCs w:val="32"/>
        </w:rPr>
        <w:t>on 33   A fine day</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95104" behindDoc="0" locked="0" layoutInCell="1" allowOverlap="1">
            <wp:simplePos x="0" y="0"/>
            <wp:positionH relativeFrom="column">
              <wp:posOffset>-36195</wp:posOffset>
            </wp:positionH>
            <wp:positionV relativeFrom="paragraph">
              <wp:posOffset>33020</wp:posOffset>
            </wp:positionV>
            <wp:extent cx="457200" cy="457200"/>
            <wp:effectExtent l="0" t="0" r="0" b="0"/>
            <wp:wrapNone/>
            <wp:docPr id="40" name="图片 40"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词汇（15）</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n.日子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cloud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sky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天空 in the sky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sun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太阳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shine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照耀 sunshine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with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和……在一起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family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家庭（成员）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walk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走路, 步行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over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prep.跨越，在……之上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bridge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boat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river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ship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轮船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aeroplane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飞机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飞</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day   n.日子</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Sunday：[]星期天</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Monday：星期一</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Tuesday星期二</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Wednesday：星期三</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Thursday：星期四</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Friday：星期五</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Saturday：星期六</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with   prep. 和……在一起</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 with：和……在一起</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Mrs.Liu is with those children.</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walk  v. 走路, 步行</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walk over：走过</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They are walking over the bridge.</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on foot  步行（介词短语）</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They are going to school on foot. </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lang w:val="en-GB"/>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boat   n. 船</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lang w:val="en-GB"/>
        </w:rPr>
      </w:pPr>
      <w:r>
        <w:rPr>
          <w:rFonts w:hint="default" w:ascii="Comic Sans MS" w:hAnsi="Comic Sans MS" w:eastAsia="楷体" w:cs="Comic Sans MS"/>
          <w:color w:val="000000"/>
          <w:sz w:val="24"/>
          <w:szCs w:val="24"/>
        </w:rPr>
        <w:t>★</w:t>
      </w:r>
      <w:r>
        <w:rPr>
          <w:rFonts w:hint="default" w:ascii="Comic Sans MS" w:hAnsi="Comic Sans MS" w:eastAsia="楷体" w:cs="Comic Sans MS"/>
          <w:color w:val="000000"/>
          <w:sz w:val="24"/>
          <w:szCs w:val="24"/>
          <w:lang w:val="en-GB"/>
        </w:rPr>
        <w:t>ship  n. 轮船</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boat指河中行驶的小船，ship一般指海洋中行驶的大船。</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aeroplane  n. 飞机</w:t>
      </w:r>
    </w:p>
    <w:p>
      <w:pPr>
        <w:tabs>
          <w:tab w:val="left" w:pos="3060"/>
        </w:tabs>
        <w:snapToGrid w:val="0"/>
        <w:spacing w:line="340" w:lineRule="exact"/>
        <w:ind w:firstLine="696" w:firstLineChars="290"/>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飞机正式用语：aeroplane（英语）、airplane（美语）；</w:t>
      </w:r>
    </w:p>
    <w:p>
      <w:pPr>
        <w:tabs>
          <w:tab w:val="left" w:pos="3060"/>
        </w:tabs>
        <w:snapToGrid w:val="0"/>
        <w:spacing w:line="340" w:lineRule="exact"/>
        <w:ind w:firstLine="696" w:firstLineChars="290"/>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非正式用语：plane</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95456" behindDoc="0" locked="0" layoutInCell="1" allowOverlap="1">
            <wp:simplePos x="0" y="0"/>
            <wp:positionH relativeFrom="column">
              <wp:posOffset>161290</wp:posOffset>
            </wp:positionH>
            <wp:positionV relativeFrom="paragraph">
              <wp:posOffset>69215</wp:posOffset>
            </wp:positionV>
            <wp:extent cx="419735" cy="419735"/>
            <wp:effectExtent l="0" t="0" r="18415" b="18415"/>
            <wp:wrapNone/>
            <wp:docPr id="138" name="图片 138"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 is a fine day today.</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are some clouds in the sky, but the sun is shining.</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Jones is with his family.</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They are walking over the bridge.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are some boats on the river.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Jones and his wife are looking at them.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Sally is looking at a big ship.</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ship is going under the bridge.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Tim is looking at an aeroplane.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aeroplane is flying over the river.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[课文注释]</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Jones is with his family.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句中with是介词，表示“和……一起”。family指“家里的人”或“家庭成员”。</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w:t>
      </w:r>
      <w:bookmarkStart w:id="33" w:name="lesson034"/>
      <w:bookmarkEnd w:id="33"/>
      <w:r>
        <w:rPr>
          <w:rFonts w:hint="default" w:ascii="Comic Sans MS" w:hAnsi="Comic Sans MS" w:eastAsia="楷体" w:cs="Comic Sans MS"/>
          <w:b/>
          <w:sz w:val="32"/>
          <w:szCs w:val="32"/>
        </w:rPr>
        <w:t>34   What are they doing?</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96128" behindDoc="0" locked="0" layoutInCell="1" allowOverlap="1">
            <wp:simplePos x="0" y="0"/>
            <wp:positionH relativeFrom="column">
              <wp:posOffset>68580</wp:posOffset>
            </wp:positionH>
            <wp:positionV relativeFrom="paragraph">
              <wp:posOffset>52070</wp:posOffset>
            </wp:positionV>
            <wp:extent cx="457200" cy="457200"/>
            <wp:effectExtent l="0" t="0" r="0" b="0"/>
            <wp:wrapNone/>
            <wp:docPr id="41" name="图片 41"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sleep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睡觉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shave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刮脸</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哭，喊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wash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wait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jump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跳</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sleep  v. 睡觉</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睡觉</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was so excited that I could hardly sleep.</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睡眠；睡觉</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had a good sleep last night.</w:t>
      </w:r>
    </w:p>
    <w:p>
      <w:pPr>
        <w:rPr>
          <w:rFonts w:hint="default" w:ascii="Comic Sans MS" w:hAnsi="Comic Sans MS" w:eastAsia="楷体" w:cs="Comic Sans MS"/>
          <w:sz w:val="24"/>
          <w:szCs w:val="32"/>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jump   v. 跳</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跳跃；跃过</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They jumped off the wall and ran off.  他们从墙上跳下去跑掉了。</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② v. 略去；跳过</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He jumped the first grade in college.</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他跳过大学一年级（指跳级直接升入二年级）。</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③ v. 突然上升；猛增</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They jumped the registration fees from 20 to 50.</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他们把注册费从20涨到50。</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His company’s profits jumped surprisingly last year.</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他所在公司去年的利润令人惊异地飞速增加。</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96480" behindDoc="0" locked="0" layoutInCell="1" allowOverlap="1">
            <wp:simplePos x="0" y="0"/>
            <wp:positionH relativeFrom="column">
              <wp:posOffset>151765</wp:posOffset>
            </wp:positionH>
            <wp:positionV relativeFrom="paragraph">
              <wp:posOffset>86995</wp:posOffset>
            </wp:positionV>
            <wp:extent cx="419735" cy="419735"/>
            <wp:effectExtent l="0" t="0" r="18415" b="18415"/>
            <wp:wrapNone/>
            <wp:docPr id="139" name="图片 139"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[语法]</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动词+ing的规则：</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1、一般的词直接加-ing：read——reading</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2、以-e结尾，要去掉-e，然后再加-ing：shave——shaving</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以-ee结尾，直接加-ing：see——seeing</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3、重读闭音节结尾的单词，末尾如果只有一个辅音字母，双写辅音字母，然后再加-ing：sit</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sitting</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重读闭音节：一般单音节都为重读</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闭音节：五个元音字母在单词里，发本身的字母音是开音节，如果不是发本身的字母音就是闭音节。</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4、一般双音节重读音节必须在第二个音节，第二个音节里有一个元音和辅音的单词要双写，加ing。</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enter</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entering</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refer</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referring</w:t>
      </w:r>
    </w:p>
    <w:p>
      <w:pPr>
        <w:tabs>
          <w:tab w:val="left" w:pos="3060"/>
        </w:tabs>
        <w:snapToGrid w:val="0"/>
        <w:spacing w:line="340" w:lineRule="exact"/>
        <w:rPr>
          <w:rFonts w:hint="default" w:ascii="Comic Sans MS" w:hAnsi="Comic Sans MS" w:eastAsia="楷体" w:cs="Comic Sans MS"/>
          <w:b/>
          <w:bC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w:t>
      </w:r>
      <w:bookmarkStart w:id="34" w:name="lesson035"/>
      <w:bookmarkEnd w:id="34"/>
      <w:r>
        <w:rPr>
          <w:rFonts w:hint="default" w:ascii="Comic Sans MS" w:hAnsi="Comic Sans MS" w:eastAsia="楷体" w:cs="Comic Sans MS"/>
          <w:b/>
          <w:sz w:val="32"/>
          <w:szCs w:val="32"/>
        </w:rPr>
        <w:t>son 35   Our village</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97152" behindDoc="0" locked="0" layoutInCell="1" allowOverlap="1">
            <wp:simplePos x="0" y="0"/>
            <wp:positionH relativeFrom="column">
              <wp:posOffset>59055</wp:posOffset>
            </wp:positionH>
            <wp:positionV relativeFrom="paragraph">
              <wp:posOffset>6350</wp:posOffset>
            </wp:positionV>
            <wp:extent cx="457200" cy="457200"/>
            <wp:effectExtent l="0" t="0" r="0" b="0"/>
            <wp:wrapNone/>
            <wp:docPr id="42" name="图片 42"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b/>
          <w:sz w:val="32"/>
          <w:szCs w:val="32"/>
        </w:rPr>
      </w:pPr>
      <w:r>
        <w:rPr>
          <w:rFonts w:hint="default" w:ascii="Comic Sans MS" w:hAnsi="Comic Sans MS" w:eastAsia="楷体" w:cs="Comic Sans MS"/>
          <w:b/>
          <w:sz w:val="32"/>
          <w:szCs w:val="32"/>
        </w:rPr>
        <w:t>[词汇]（14）</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photograph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照片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village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村庄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valley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山谷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between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在……之间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hill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小山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another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det. 另一个</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wife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妻子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along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沿着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bank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河岸</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water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swim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游泳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building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大楼，建筑物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park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公园</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into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prep.进入</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photograph   n. 照片</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 want to take a photo.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picture  照片（美）</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take a photograph/ picture of sb.    给某人拍照</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“……的”用of，无生命的东西表示所属</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 photograph of a city/ our village</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hill  n. 小山</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hill：不高的小山丘</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mount：名山，山的专有名词</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mountain：大型的，高山</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range：山区，山脉，连绵起伏的群山</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water   n. 水（不可数名词）</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waters   水域</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swim   v. 游泳</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go swimming   去游泳</w:t>
      </w:r>
    </w:p>
    <w:p>
      <w:pPr>
        <w:snapToGrid w:val="0"/>
        <w:spacing w:line="340" w:lineRule="exact"/>
        <w:ind w:firstLine="458" w:firstLineChars="191"/>
        <w:rPr>
          <w:rFonts w:hint="default" w:ascii="Comic Sans MS" w:hAnsi="Comic Sans MS" w:eastAsia="楷体" w:cs="Comic Sans MS"/>
          <w:color w:val="000000"/>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park   n. 公园  v. 停车</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 parking.  不许停车</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97504" behindDoc="0" locked="0" layoutInCell="1" allowOverlap="1">
            <wp:simplePos x="0" y="0"/>
            <wp:positionH relativeFrom="column">
              <wp:posOffset>-153035</wp:posOffset>
            </wp:positionH>
            <wp:positionV relativeFrom="paragraph">
              <wp:posOffset>215265</wp:posOffset>
            </wp:positionV>
            <wp:extent cx="419735" cy="419735"/>
            <wp:effectExtent l="0" t="0" r="18415" b="18415"/>
            <wp:wrapNone/>
            <wp:docPr id="140" name="图片 140"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color w:val="000000"/>
          <w:sz w:val="24"/>
          <w:szCs w:val="24"/>
        </w:rPr>
      </w:pPr>
      <w:r>
        <w:rPr>
          <w:rFonts w:hint="default" w:ascii="Comic Sans MS" w:hAnsi="Comic Sans MS" w:eastAsia="楷体" w:cs="Comic Sans MS"/>
          <w:b/>
          <w:bCs/>
          <w:color w:val="000000"/>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color w:val="000000"/>
          <w:sz w:val="24"/>
          <w:szCs w:val="24"/>
          <w:lang w:val="en-GB"/>
        </w:rPr>
      </w:pPr>
      <w:r>
        <w:rPr>
          <w:rFonts w:hint="default" w:ascii="Comic Sans MS" w:hAnsi="Comic Sans MS" w:eastAsia="楷体" w:cs="Comic Sans MS"/>
          <w:b/>
          <w:bCs/>
          <w:color w:val="000000"/>
          <w:sz w:val="24"/>
          <w:szCs w:val="24"/>
          <w:lang w:val="en-GB"/>
        </w:rPr>
        <w:t>短语动词：</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lang w:val="en-GB"/>
        </w:rPr>
      </w:pPr>
      <w:r>
        <w:rPr>
          <w:rFonts w:hint="default" w:ascii="Comic Sans MS" w:hAnsi="Comic Sans MS" w:eastAsia="楷体" w:cs="Comic Sans MS"/>
          <w:color w:val="000000"/>
          <w:sz w:val="24"/>
          <w:szCs w:val="24"/>
          <w:lang w:val="en-GB"/>
        </w:rPr>
        <w:t>短语动词通常是指后面常跟一个介词或副词短语的动词，即动词+介词或副词小品词。英语（特别是非正式的、惯用的英语）中存在着一种用动词短语代替与其同义的单个动词的强烈趋势。最常见的短语动词是由英语中最短小和最简单的动词构成的，这些动词常与表示位置或方向的词组合，如along，down，in，off，on，out，over，under等。而且一个短语本身也可能有几种不同的意义。</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lang w:val="en-GB"/>
        </w:rPr>
      </w:pP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color w:val="000000"/>
          <w:sz w:val="24"/>
          <w:szCs w:val="24"/>
        </w:rPr>
        <w:t xml:space="preserve">go into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①</w:t>
      </w:r>
      <w:r>
        <w:rPr>
          <w:rFonts w:hint="default" w:ascii="Comic Sans MS" w:hAnsi="Comic Sans MS" w:eastAsia="楷体" w:cs="Comic Sans MS"/>
          <w:sz w:val="24"/>
          <w:szCs w:val="24"/>
        </w:rPr>
        <w:t xml:space="preserve"> 走进</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进入</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②</w:t>
      </w:r>
      <w:r>
        <w:rPr>
          <w:rFonts w:hint="default" w:ascii="Comic Sans MS" w:hAnsi="Comic Sans MS" w:eastAsia="楷体" w:cs="Comic Sans MS"/>
          <w:sz w:val="24"/>
          <w:szCs w:val="24"/>
        </w:rPr>
        <w:t xml:space="preserve"> 进入</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介入</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They’re going into the business world.   他们正步入商界。</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color w:val="000000"/>
          <w:sz w:val="24"/>
          <w:szCs w:val="24"/>
        </w:rPr>
        <w:t>sit on</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①</w:t>
      </w:r>
      <w:r>
        <w:rPr>
          <w:rFonts w:hint="default" w:ascii="Comic Sans MS" w:hAnsi="Comic Sans MS" w:eastAsia="楷体" w:cs="Comic Sans MS"/>
          <w:sz w:val="24"/>
          <w:szCs w:val="24"/>
        </w:rPr>
        <w:t xml:space="preserve"> 坐在</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上</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拖延（口语）；压下</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They are trying to sit on the bad news as long as possible.</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他们正试图尽可能拖延时间不把这个坏消息讲出去。</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696" w:firstLineChars="290"/>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★run along</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① 沿着……跑</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dogs are running along the river banks.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离开；走开</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It’s getting dark, we must run along.  天黑了，我们得走了。</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98528" behindDoc="0" locked="0" layoutInCell="1" allowOverlap="1">
            <wp:simplePos x="0" y="0"/>
            <wp:positionH relativeFrom="column">
              <wp:posOffset>-143510</wp:posOffset>
            </wp:positionH>
            <wp:positionV relativeFrom="paragraph">
              <wp:posOffset>104140</wp:posOffset>
            </wp:positionV>
            <wp:extent cx="419735" cy="419735"/>
            <wp:effectExtent l="0" t="0" r="18415" b="18415"/>
            <wp:wrapNone/>
            <wp:docPr id="141" name="图片 141"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This is a photograph of our village.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Our village is in a valley.</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 is between two hills.</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The village is on a river. </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Here is another photograph of the village.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My wife and I are walking along the banks of the river.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We are on the left.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is a boy in the water.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 is swimming across the river.</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Here is another photograph.</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This is the school building.</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 is beside a park.</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park is on the right.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Some children are coming out of the building.</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Some of them are going into the park.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w:t>
      </w:r>
      <w:bookmarkStart w:id="35" w:name="lesson036"/>
      <w:bookmarkEnd w:id="35"/>
      <w:r>
        <w:rPr>
          <w:rFonts w:hint="default" w:ascii="Comic Sans MS" w:hAnsi="Comic Sans MS" w:eastAsia="楷体" w:cs="Comic Sans MS"/>
          <w:b/>
          <w:sz w:val="32"/>
          <w:szCs w:val="32"/>
        </w:rPr>
        <w:t>n 36   Where</w:t>
      </w:r>
      <w:r>
        <w:rPr>
          <w:rFonts w:hint="default" w:ascii="Comic Sans MS" w:hAnsi="Comic Sans MS" w:eastAsia="楷体" w:cs="Comic Sans MS"/>
          <w:b/>
          <w:sz w:val="32"/>
          <w:szCs w:val="32"/>
          <w:lang w:val="en-GB"/>
        </w:rPr>
        <w:t>…？</w:t>
      </w:r>
      <w:r>
        <w:rPr>
          <w:rFonts w:hint="default" w:ascii="Comic Sans MS" w:hAnsi="Comic Sans MS" w:eastAsia="楷体" w:cs="Comic Sans MS"/>
          <w:b/>
          <w:sz w:val="32"/>
          <w:szCs w:val="32"/>
        </w:rPr>
        <w:t xml:space="preserve"> </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98176" behindDoc="0" locked="0" layoutInCell="1" allowOverlap="1">
            <wp:simplePos x="0" y="0"/>
            <wp:positionH relativeFrom="column">
              <wp:posOffset>-45720</wp:posOffset>
            </wp:positionH>
            <wp:positionV relativeFrom="paragraph">
              <wp:posOffset>20320</wp:posOffset>
            </wp:positionV>
            <wp:extent cx="457200" cy="457200"/>
            <wp:effectExtent l="0" t="0" r="0" b="0"/>
            <wp:wrapNone/>
            <wp:docPr id="43" name="图片 43"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964" w:firstLineChars="300"/>
        <w:rPr>
          <w:rFonts w:hint="default" w:ascii="Comic Sans MS" w:hAnsi="Comic Sans MS" w:eastAsia="楷体" w:cs="Comic Sans MS"/>
          <w:sz w:val="24"/>
          <w:szCs w:val="24"/>
        </w:rPr>
      </w:pPr>
      <w:r>
        <w:rPr>
          <w:rFonts w:hint="default" w:ascii="Comic Sans MS" w:hAnsi="Comic Sans MS" w:eastAsia="楷体" w:cs="Comic Sans MS"/>
          <w:b/>
          <w:bCs/>
          <w:sz w:val="32"/>
          <w:szCs w:val="32"/>
        </w:rPr>
        <w:t>[词汇]</w:t>
      </w:r>
      <w:r>
        <w:rPr>
          <w:rFonts w:hint="default" w:ascii="Comic Sans MS" w:hAnsi="Comic Sans MS" w:eastAsia="楷体" w:cs="Comic Sans MS"/>
          <w:sz w:val="24"/>
          <w:szCs w:val="24"/>
        </w:rPr>
        <w:t>（2）</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beside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在……旁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off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离开</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w:t>
      </w:r>
      <w:bookmarkStart w:id="36" w:name="lesson037"/>
      <w:r>
        <w:rPr>
          <w:rFonts w:hint="default" w:ascii="Comic Sans MS" w:hAnsi="Comic Sans MS" w:eastAsia="楷体" w:cs="Comic Sans MS"/>
          <w:b/>
          <w:sz w:val="32"/>
          <w:szCs w:val="32"/>
        </w:rPr>
        <w:t xml:space="preserve"> </w:t>
      </w:r>
      <w:bookmarkEnd w:id="36"/>
      <w:r>
        <w:rPr>
          <w:rFonts w:hint="default" w:ascii="Comic Sans MS" w:hAnsi="Comic Sans MS" w:eastAsia="楷体" w:cs="Comic Sans MS"/>
          <w:b/>
          <w:sz w:val="32"/>
          <w:szCs w:val="32"/>
        </w:rPr>
        <w:t xml:space="preserve">37   Making a bookcase </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699200" behindDoc="0" locked="0" layoutInCell="1" allowOverlap="1">
            <wp:simplePos x="0" y="0"/>
            <wp:positionH relativeFrom="column">
              <wp:posOffset>-179070</wp:posOffset>
            </wp:positionH>
            <wp:positionV relativeFrom="paragraph">
              <wp:posOffset>-5080</wp:posOffset>
            </wp:positionV>
            <wp:extent cx="457200" cy="457200"/>
            <wp:effectExtent l="0" t="0" r="0" b="0"/>
            <wp:wrapNone/>
            <wp:docPr id="44" name="图片 44"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643" w:firstLineChars="200"/>
        <w:rPr>
          <w:rFonts w:hint="default" w:ascii="Comic Sans MS" w:hAnsi="Comic Sans MS" w:eastAsia="楷体" w:cs="Comic Sans MS"/>
          <w:sz w:val="24"/>
          <w:szCs w:val="24"/>
        </w:rPr>
      </w:pPr>
      <w:r>
        <w:rPr>
          <w:rFonts w:hint="default" w:ascii="Comic Sans MS" w:hAnsi="Comic Sans MS" w:eastAsia="楷体" w:cs="Comic Sans MS"/>
          <w:b/>
          <w:bCs/>
          <w:sz w:val="32"/>
          <w:szCs w:val="32"/>
        </w:rPr>
        <w:t>[词汇]</w:t>
      </w:r>
      <w:r>
        <w:rPr>
          <w:rFonts w:hint="default" w:ascii="Comic Sans MS" w:hAnsi="Comic Sans MS" w:eastAsia="楷体" w:cs="Comic Sans MS"/>
          <w:sz w:val="24"/>
          <w:szCs w:val="24"/>
        </w:rPr>
        <w:t>（8）</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work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工作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hard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努力地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做</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bookcase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书橱，书架</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hammer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锤子</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paint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上漆，涂</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pink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n.&amp; adj. 粉红色</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favourite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最喜欢的</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work   v. 工作</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①</w:t>
      </w:r>
      <w:r>
        <w:rPr>
          <w:rFonts w:hint="default" w:ascii="Comic Sans MS" w:hAnsi="Comic Sans MS" w:eastAsia="楷体" w:cs="Comic Sans MS"/>
          <w:color w:val="000000"/>
          <w:sz w:val="24"/>
          <w:szCs w:val="24"/>
          <w:lang w:val="en-GB"/>
        </w:rPr>
        <w:t xml:space="preserve"> v. 工作</w:t>
      </w:r>
      <w:r>
        <w:rPr>
          <w:rFonts w:hint="default" w:ascii="Comic Sans MS" w:hAnsi="Comic Sans MS" w:eastAsia="楷体" w:cs="Comic Sans MS"/>
          <w:color w:val="000000"/>
          <w:sz w:val="24"/>
          <w:szCs w:val="24"/>
        </w:rPr>
        <w:t>；</w:t>
      </w:r>
      <w:r>
        <w:rPr>
          <w:rFonts w:hint="default" w:ascii="Comic Sans MS" w:hAnsi="Comic Sans MS" w:eastAsia="楷体" w:cs="Comic Sans MS"/>
          <w:color w:val="000000"/>
          <w:sz w:val="24"/>
          <w:szCs w:val="24"/>
          <w:lang w:val="en-GB"/>
        </w:rPr>
        <w:t>劳动</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He works 45 hours per week.</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② v. 从事职业</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He works as a bank clerk.</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③ v. 学习；做作业</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If you work hard, you’ll pass your exams.</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④ n. 工作；劳动；作业；职业</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He is without work.  他失业了。</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He wants to have a good sleep after a day’s work.</w:t>
      </w:r>
    </w:p>
    <w:p>
      <w:pPr>
        <w:snapToGrid w:val="0"/>
        <w:spacing w:line="340" w:lineRule="exact"/>
        <w:ind w:firstLine="458" w:firstLineChars="191"/>
        <w:rPr>
          <w:rFonts w:hint="default" w:ascii="Comic Sans MS" w:hAnsi="Comic Sans MS" w:eastAsia="楷体" w:cs="Comic Sans MS"/>
          <w:color w:val="000000"/>
          <w:sz w:val="24"/>
          <w:szCs w:val="24"/>
        </w:rPr>
      </w:pP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bookcase  书橱，书架</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bookshelf  书架</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bookseller  书商</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bookshop  书店（英）</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bookstore  书店（美）</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bookmark  书签</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bookw</w:t>
      </w:r>
      <w:r>
        <w:rPr>
          <w:rFonts w:hint="eastAsia" w:ascii="Comic Sans MS" w:hAnsi="Comic Sans MS" w:eastAsia="楷体" w:cs="Comic Sans MS"/>
          <w:sz w:val="24"/>
          <w:szCs w:val="24"/>
          <w:lang w:val="en-US" w:eastAsia="zh-CN"/>
        </w:rPr>
        <w:t>o</w:t>
      </w:r>
      <w:bookmarkStart w:id="119" w:name="_GoBack"/>
      <w:bookmarkEnd w:id="119"/>
      <w:r>
        <w:rPr>
          <w:rFonts w:hint="default" w:ascii="Comic Sans MS" w:hAnsi="Comic Sans MS" w:eastAsia="楷体" w:cs="Comic Sans MS"/>
          <w:sz w:val="24"/>
          <w:szCs w:val="24"/>
        </w:rPr>
        <w:t>rm  书虫</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mark：考试分数，标记</w:t>
      </w:r>
    </w:p>
    <w:p>
      <w:pPr>
        <w:snapToGrid w:val="0"/>
        <w:spacing w:line="340" w:lineRule="exact"/>
        <w:ind w:firstLine="458" w:firstLineChars="191"/>
        <w:rPr>
          <w:rFonts w:hint="default" w:ascii="Comic Sans MS" w:hAnsi="Comic Sans MS" w:eastAsia="楷体" w:cs="Comic Sans MS"/>
          <w:sz w:val="24"/>
          <w:szCs w:val="24"/>
        </w:rPr>
      </w:pPr>
    </w:p>
    <w:p>
      <w:pPr>
        <w:numPr>
          <w:ilvl w:val="0"/>
          <w:numId w:val="2"/>
        </w:numPr>
        <w:tabs>
          <w:tab w:val="left" w:pos="3060"/>
        </w:tabs>
        <w:snapToGrid w:val="0"/>
        <w:spacing w:line="340" w:lineRule="exact"/>
        <w:rPr>
          <w:rFonts w:hint="default" w:ascii="Comic Sans MS" w:hAnsi="Comic Sans MS" w:eastAsia="楷体" w:cs="Comic Sans MS"/>
          <w:sz w:val="24"/>
          <w:szCs w:val="24"/>
        </w:rPr>
      </w:pPr>
      <w:r>
        <w:rPr>
          <w:rFonts w:hint="default" w:ascii="Comic Sans MS" w:hAnsi="Comic Sans MS" w:eastAsia="楷体" w:cs="Comic Sans MS"/>
          <w:sz w:val="24"/>
          <w:szCs w:val="24"/>
        </w:rPr>
        <w:t>paint  v. 上漆</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涂</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上漆，涂</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（用颜料）画</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Who painted this picture?</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描写；描绘</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His novel paints a peaceful picture of the country life in Europe.</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他的小说描绘了有关欧洲乡村生活的的宁静画面。</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④ n. 油漆；涂料；颜料</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Wet Paint!  油漆末干！</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bought a box of paints.  我买了一盒颜料。</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painter  画家，油漆工</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writer  作家，抄字工</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painting  画</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picture  画片（总称）</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cartoon  卡通图画</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sketch  草图</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drawing  铅笔画，素描</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pink   n.&amp; adj. 粉红色</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the pink   健康</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pink-collar  粉领的，职业妇女的</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white-collar  白领的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blue-collar  蓝领的</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golden-collar  金领</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pink lady  红粉佳人</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pink slip  解雇通知书</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799552" behindDoc="0" locked="0" layoutInCell="1" allowOverlap="1">
            <wp:simplePos x="0" y="0"/>
            <wp:positionH relativeFrom="column">
              <wp:posOffset>-95885</wp:posOffset>
            </wp:positionH>
            <wp:positionV relativeFrom="paragraph">
              <wp:posOffset>151765</wp:posOffset>
            </wp:positionV>
            <wp:extent cx="419735" cy="419735"/>
            <wp:effectExtent l="0" t="0" r="18415" b="18415"/>
            <wp:wrapNone/>
            <wp:docPr id="142" name="图片 142"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be going to 句型</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含义：</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1、打算、准备在最近做某事（在非正式语体中，一般多用be going to，而不用will）</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2、表示按计划、安排要发生的事</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3、表示预言即将要发生某事</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结构：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陈述句：am/is/are +going to+V原</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We are going to make a bookcase.</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She is going to cry. </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It is going to rain.</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疑问句：将助动词be提至句首变为一般疑问句。</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否定句：在助动词后面加上not可以变为否定句。</w:t>
      </w:r>
    </w:p>
    <w:p>
      <w:pPr>
        <w:snapToGrid w:val="0"/>
        <w:spacing w:line="340" w:lineRule="exact"/>
        <w:ind w:firstLine="460" w:firstLineChars="191"/>
        <w:rPr>
          <w:rFonts w:hint="default" w:ascii="Comic Sans MS" w:hAnsi="Comic Sans MS" w:eastAsia="楷体" w:cs="Comic Sans MS"/>
          <w:b/>
          <w:bCs/>
          <w:sz w:val="24"/>
          <w:szCs w:val="24"/>
        </w:rPr>
      </w:pPr>
    </w:p>
    <w:p>
      <w:pPr>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宾语补足语：</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am going to paint it pink.</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call him ‘little fatty’.</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want sb. to do sth.   想要某人做某事</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for：为……（be for）</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to：（方向）去……</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00576" behindDoc="0" locked="0" layoutInCell="1" allowOverlap="1">
            <wp:simplePos x="0" y="0"/>
            <wp:positionH relativeFrom="column">
              <wp:posOffset>-95885</wp:posOffset>
            </wp:positionH>
            <wp:positionV relativeFrom="paragraph">
              <wp:posOffset>113665</wp:posOffset>
            </wp:positionV>
            <wp:extent cx="419735" cy="419735"/>
            <wp:effectExtent l="0" t="0" r="18415" b="18415"/>
            <wp:wrapNone/>
            <wp:docPr id="143" name="图片 143"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You're working hard, George.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are you doing?</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making a bookcase.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Give me that hammer please, Dan.</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Which hammer? This one?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not that one. The big one.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Here you are.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Thanks, Dan.</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are you going to do now, George?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going to paint it.</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colour are you going to pain it?</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going to paint it pink.</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Pink!</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This bookcase isn't for me.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It's for my daughter, Susan.</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Pink's her favourite colour.</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38   Wh</w:t>
      </w:r>
      <w:bookmarkStart w:id="37" w:name="lesson038"/>
      <w:bookmarkEnd w:id="37"/>
      <w:r>
        <w:rPr>
          <w:rFonts w:hint="default" w:ascii="Comic Sans MS" w:hAnsi="Comic Sans MS" w:eastAsia="楷体" w:cs="Comic Sans MS"/>
          <w:b/>
          <w:sz w:val="32"/>
          <w:szCs w:val="32"/>
        </w:rPr>
        <w:t xml:space="preserve">at are you going to do? </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What are you doing now?</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00224" behindDoc="0" locked="0" layoutInCell="1" allowOverlap="1">
            <wp:simplePos x="0" y="0"/>
            <wp:positionH relativeFrom="column">
              <wp:posOffset>268605</wp:posOffset>
            </wp:positionH>
            <wp:positionV relativeFrom="paragraph">
              <wp:posOffset>26670</wp:posOffset>
            </wp:positionV>
            <wp:extent cx="457200" cy="457200"/>
            <wp:effectExtent l="0" t="0" r="0" b="0"/>
            <wp:wrapNone/>
            <wp:docPr id="45" name="图片 45"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1285" w:firstLineChars="400"/>
        <w:rPr>
          <w:rFonts w:hint="default" w:ascii="Comic Sans MS" w:hAnsi="Comic Sans MS" w:eastAsia="楷体" w:cs="Comic Sans MS"/>
          <w:sz w:val="24"/>
          <w:szCs w:val="24"/>
        </w:rPr>
      </w:pPr>
      <w:r>
        <w:rPr>
          <w:rFonts w:hint="default" w:ascii="Comic Sans MS" w:hAnsi="Comic Sans MS" w:eastAsia="楷体" w:cs="Comic Sans MS"/>
          <w:b/>
          <w:bCs/>
          <w:sz w:val="32"/>
          <w:szCs w:val="32"/>
        </w:rPr>
        <w:t>[词汇]</w:t>
      </w:r>
      <w:r>
        <w:rPr>
          <w:rFonts w:hint="default" w:ascii="Comic Sans MS" w:hAnsi="Comic Sans MS" w:eastAsia="楷体" w:cs="Comic Sans MS"/>
          <w:sz w:val="24"/>
          <w:szCs w:val="24"/>
        </w:rPr>
        <w:t>（3）</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homework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作业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listen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听</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dish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盘子，碟子</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homework  n. 作业</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do one’s homework  做家庭作业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housework  家务活</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do the housework  做家务活</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homeland  祖国</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homemade   家里自制的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homesick  思乡</w:t>
      </w:r>
      <w:r>
        <w:rPr>
          <w:rFonts w:hint="default" w:ascii="Comic Sans MS" w:hAnsi="Comic Sans MS" w:eastAsia="楷体" w:cs="Comic Sans MS"/>
          <w:sz w:val="24"/>
          <w:szCs w:val="24"/>
        </w:rPr>
        <w:tab/>
      </w:r>
      <w:r>
        <w:rPr>
          <w:rFonts w:hint="default" w:ascii="Comic Sans MS" w:hAnsi="Comic Sans MS" w:eastAsia="楷体" w:cs="Comic Sans MS"/>
          <w:sz w:val="24"/>
          <w:szCs w:val="24"/>
        </w:rPr>
        <w:t>lovesick  相思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hometown  家乡</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listen  vi. 听（表示听的动作）</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listen to   听某人讲话</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Listen to the music!</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hear  vt. 听见（表示结果）</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Can you hear me?</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hear of   听说</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have heard of this story a lot.</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hear from sb.  收到某人来信</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vt. 及物动词：后边直接跟宾语</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vi. 不及物动词：不可直接跟宾语，必须加了介词才可以跟宾语</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dish  n. 盘子，碟子</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homely dish  一道家常菜</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plate  盘子</w:t>
      </w:r>
    </w:p>
    <w:p>
      <w:pPr>
        <w:tabs>
          <w:tab w:val="left" w:pos="3060"/>
        </w:tabs>
        <w:snapToGrid w:val="0"/>
        <w:spacing w:line="340" w:lineRule="exact"/>
        <w:rPr>
          <w:rFonts w:hint="default" w:ascii="Comic Sans MS" w:hAnsi="Comic Sans MS" w:eastAsia="楷体" w:cs="Comic Sans MS"/>
          <w:b/>
          <w:bC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39  </w:t>
      </w:r>
      <w:bookmarkStart w:id="38" w:name="lesson039"/>
      <w:bookmarkEnd w:id="38"/>
      <w:r>
        <w:rPr>
          <w:rFonts w:hint="default" w:ascii="Comic Sans MS" w:hAnsi="Comic Sans MS" w:eastAsia="楷体" w:cs="Comic Sans MS"/>
          <w:b/>
          <w:sz w:val="32"/>
          <w:szCs w:val="32"/>
        </w:rPr>
        <w:t xml:space="preserve"> Don't drop it! </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01248" behindDoc="0" locked="0" layoutInCell="1" allowOverlap="1">
            <wp:simplePos x="0" y="0"/>
            <wp:positionH relativeFrom="column">
              <wp:posOffset>-64770</wp:posOffset>
            </wp:positionH>
            <wp:positionV relativeFrom="paragraph">
              <wp:posOffset>4445</wp:posOffset>
            </wp:positionV>
            <wp:extent cx="457200" cy="457200"/>
            <wp:effectExtent l="0" t="0" r="0" b="0"/>
            <wp:wrapNone/>
            <wp:docPr id="46" name="图片 46"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643" w:firstLineChars="200"/>
        <w:rPr>
          <w:rFonts w:hint="default" w:ascii="Comic Sans MS" w:hAnsi="Comic Sans MS" w:eastAsia="楷体" w:cs="Comic Sans MS"/>
          <w:sz w:val="32"/>
          <w:szCs w:val="32"/>
        </w:rPr>
      </w:pPr>
      <w:r>
        <w:rPr>
          <w:rFonts w:hint="default" w:ascii="Comic Sans MS" w:hAnsi="Comic Sans MS" w:eastAsia="楷体" w:cs="Comic Sans MS"/>
          <w:b/>
          <w:bCs/>
          <w:sz w:val="32"/>
          <w:szCs w:val="32"/>
        </w:rPr>
        <w:t>[词汇]</w:t>
      </w:r>
      <w:r>
        <w:rPr>
          <w:rFonts w:hint="default" w:ascii="Comic Sans MS" w:hAnsi="Comic Sans MS" w:eastAsia="楷体" w:cs="Comic Sans MS"/>
          <w:sz w:val="32"/>
          <w:szCs w:val="32"/>
        </w:rPr>
        <w:t>（6）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front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前面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in front of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在……之前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careful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小心的，仔细的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vase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花瓶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drop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掉下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flower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花</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front   n. 前面；adj. 前面的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front line   前排，前线</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front page news  头版新闻</w:t>
      </w:r>
    </w:p>
    <w:p>
      <w:pPr>
        <w:tabs>
          <w:tab w:val="left" w:pos="3060"/>
        </w:tabs>
        <w:snapToGrid w:val="0"/>
        <w:spacing w:line="340" w:lineRule="exact"/>
        <w:ind w:firstLine="458" w:firstLineChars="191"/>
        <w:rPr>
          <w:rFonts w:hint="default" w:ascii="Comic Sans MS" w:hAnsi="Comic Sans MS" w:eastAsia="楷体" w:cs="Comic Sans MS"/>
          <w:color w:val="000000"/>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in front of   在……前面</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front of  在……前面（不属于同一范围）</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There is a garden in front of the building.</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vase is in front of you.</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the front of  在……前部（属于同一范围）</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There is a blackboard in the front of the classroom.</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careful  adj. 小心的，仔细的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care   n. 照料，照顾；v. 关心，顾虑，照顾</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take care of =look after  照顾某人</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You must take care of (look after) her.</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medical care  医疗护理</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special care  特殊护理</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skin care  皮肤护理</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hair and skin care  </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don’t care.  我不在乎</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Who cares?  谁管他，管他呢</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careful   adj. 仔细的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careless  adj. 粗心的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carefully  adv 仔细的</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Lucy is a careful girl. /Lucy is careful.</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Be careful!  小心点</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out!  小心，当心</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Mind yourself!  小心一点儿！</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Mind your own business.  管好你自己的事。</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Watch your step!  小心滑倒</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drop   v. 掉下</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（失手）落下；掉下；放下</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dropped her knife and fork and hurried to answer the phone.</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她放下刀叉赶紧去接电话。</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（使）滴下；滴水</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Tears dropped from her face.</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（使）下降；降低</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dropped his voice.</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Yesterday the temperature dropped to 8 below zero.</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01600" behindDoc="0" locked="0" layoutInCell="1" allowOverlap="1">
            <wp:simplePos x="0" y="0"/>
            <wp:positionH relativeFrom="column">
              <wp:posOffset>-95885</wp:posOffset>
            </wp:positionH>
            <wp:positionV relativeFrom="paragraph">
              <wp:posOffset>94615</wp:posOffset>
            </wp:positionV>
            <wp:extent cx="419735" cy="419735"/>
            <wp:effectExtent l="0" t="0" r="18415" b="18415"/>
            <wp:wrapNone/>
            <wp:docPr id="144" name="图片 144"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祈使句</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1、普通动词原形+其它（名词或代词）</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Help yourself!  请自己动手。</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Keep off the grass!  请勿践踏草地！</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2、be 动词 + 形容词</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Be quiet!</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祈使句的否定形式是在其前边加 Don't.</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Don't be silly!</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某些祈使动词可以后跟and和另一个祈使动词，而不是带to的动词不定式结构。</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Wait and see.  等着瞧吧。</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Go and buy yourself a new pair of shoes.</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do的用法</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① 助动词：to do with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② 实义动词：Don't do that. </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02624" behindDoc="0" locked="0" layoutInCell="1" allowOverlap="1">
            <wp:simplePos x="0" y="0"/>
            <wp:positionH relativeFrom="column">
              <wp:posOffset>104140</wp:posOffset>
            </wp:positionH>
            <wp:positionV relativeFrom="paragraph">
              <wp:posOffset>72390</wp:posOffset>
            </wp:positionV>
            <wp:extent cx="419735" cy="419735"/>
            <wp:effectExtent l="0" t="0" r="18415" b="18415"/>
            <wp:wrapNone/>
            <wp:docPr id="145" name="图片 145"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723" w:firstLineChars="3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are you going to do with that vase, Penny?</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going to put it on this table, Sam.</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Don't do that. Give it to me.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are you going to do with it?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going to put it here, in front of the window.</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Be careful! Don't drop it!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Don't put it there, Sam.</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Put it here, on this shelf.</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There we are!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a lovely vase.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Those flowers are lovely, too.</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jc w:val="center"/>
        <w:rPr>
          <w:rFonts w:hint="default" w:ascii="Comic Sans MS" w:hAnsi="Comic Sans MS" w:eastAsia="楷体" w:cs="Comic Sans MS"/>
          <w:b/>
          <w:sz w:val="32"/>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40   </w:t>
      </w:r>
      <w:bookmarkStart w:id="39" w:name="lesson040"/>
      <w:bookmarkEnd w:id="39"/>
      <w:r>
        <w:rPr>
          <w:rFonts w:hint="default" w:ascii="Comic Sans MS" w:hAnsi="Comic Sans MS" w:eastAsia="楷体" w:cs="Comic Sans MS"/>
          <w:b/>
          <w:sz w:val="32"/>
          <w:szCs w:val="32"/>
        </w:rPr>
        <w:t xml:space="preserve">What are you going to do? </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I'm going to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02272" behindDoc="0" locked="0" layoutInCell="1" allowOverlap="1">
            <wp:simplePos x="0" y="0"/>
            <wp:positionH relativeFrom="column">
              <wp:posOffset>-198120</wp:posOffset>
            </wp:positionH>
            <wp:positionV relativeFrom="paragraph">
              <wp:posOffset>-186055</wp:posOffset>
            </wp:positionV>
            <wp:extent cx="457200" cy="457200"/>
            <wp:effectExtent l="0" t="0" r="0" b="0"/>
            <wp:wrapNone/>
            <wp:docPr id="47" name="图片 47"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bCs/>
          <w:sz w:val="32"/>
          <w:szCs w:val="32"/>
        </w:rPr>
        <w:t>[词汇]</w:t>
      </w:r>
      <w:r>
        <w:rPr>
          <w:rFonts w:hint="default" w:ascii="Comic Sans MS" w:hAnsi="Comic Sans MS" w:eastAsia="楷体" w:cs="Comic Sans MS"/>
          <w:sz w:val="24"/>
          <w:szCs w:val="24"/>
        </w:rPr>
        <w:t>（3）</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show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给……看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send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送给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take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带给</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send   v. 送给</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送给；寄</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I’ll send him a present.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差遗；命（请）……去</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sent his secretary for a doctor.</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Her mother often sends her to the store for some groceries.</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03648" behindDoc="0" locked="0" layoutInCell="1" allowOverlap="1">
            <wp:simplePos x="0" y="0"/>
            <wp:positionH relativeFrom="column">
              <wp:posOffset>-133985</wp:posOffset>
            </wp:positionH>
            <wp:positionV relativeFrom="paragraph">
              <wp:posOffset>107315</wp:posOffset>
            </wp:positionV>
            <wp:extent cx="419735" cy="419735"/>
            <wp:effectExtent l="0" t="0" r="18415" b="18415"/>
            <wp:wrapNone/>
            <wp:docPr id="146" name="图片 146"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词组：动词+介词</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put on  穿上</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take off  脱下</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动词加介词的词组，再加名词，名词可以放中间，也可以放后边；而如果是动词加代词的词组，则只能放中间。</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Put your coat on! = Put on your coat!</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Put it on!</w:t>
      </w:r>
    </w:p>
    <w:p>
      <w:pPr>
        <w:tabs>
          <w:tab w:val="left" w:pos="3060"/>
        </w:tabs>
        <w:snapToGrid w:val="0"/>
        <w:spacing w:line="340" w:lineRule="exact"/>
        <w:rPr>
          <w:rFonts w:hint="default" w:ascii="Comic Sans MS" w:hAnsi="Comic Sans MS" w:eastAsia="楷体" w:cs="Comic Sans MS"/>
          <w:b/>
          <w:bC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41</w:t>
      </w:r>
      <w:bookmarkStart w:id="40" w:name="lesson041"/>
      <w:bookmarkEnd w:id="40"/>
      <w:r>
        <w:rPr>
          <w:rFonts w:hint="default" w:ascii="Comic Sans MS" w:hAnsi="Comic Sans MS" w:eastAsia="楷体" w:cs="Comic Sans MS"/>
          <w:b/>
          <w:sz w:val="32"/>
          <w:szCs w:val="32"/>
        </w:rPr>
        <w:t xml:space="preserve">   Penny's bag </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03296" behindDoc="0" locked="0" layoutInCell="1" allowOverlap="1">
            <wp:simplePos x="0" y="0"/>
            <wp:positionH relativeFrom="column">
              <wp:posOffset>-255270</wp:posOffset>
            </wp:positionH>
            <wp:positionV relativeFrom="paragraph">
              <wp:posOffset>36195</wp:posOffset>
            </wp:positionV>
            <wp:extent cx="457200" cy="457200"/>
            <wp:effectExtent l="0" t="0" r="0" b="0"/>
            <wp:wrapNone/>
            <wp:docPr id="48" name="图片 48"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643" w:firstLineChars="200"/>
        <w:rPr>
          <w:rFonts w:hint="default" w:ascii="Comic Sans MS" w:hAnsi="Comic Sans MS" w:eastAsia="楷体" w:cs="Comic Sans MS"/>
          <w:sz w:val="32"/>
          <w:szCs w:val="32"/>
        </w:rPr>
      </w:pPr>
      <w:r>
        <w:rPr>
          <w:rFonts w:hint="default" w:ascii="Comic Sans MS" w:hAnsi="Comic Sans MS" w:eastAsia="楷体" w:cs="Comic Sans MS"/>
          <w:b/>
          <w:bCs/>
          <w:sz w:val="32"/>
          <w:szCs w:val="32"/>
        </w:rPr>
        <w:t>[词汇]</w:t>
      </w:r>
      <w:r>
        <w:rPr>
          <w:rFonts w:hint="default" w:ascii="Comic Sans MS" w:hAnsi="Comic Sans MS" w:eastAsia="楷体" w:cs="Comic Sans MS"/>
          <w:sz w:val="32"/>
          <w:szCs w:val="32"/>
        </w:rPr>
        <w:t>（8）</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cheese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乳酪，干酪</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bread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面包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soap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肥皂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chocolate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巧克力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sugar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糖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coffee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咖啡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tea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tobacco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烟草，烟丝 </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 xml:space="preserve">★bar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n. 条；块</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has just had a chocolate bar.</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（门、窗的）闩；杆</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is now behind bars.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他现在被关在监狱里。（bar指窗上装有铁栅栏，behind bars是一种非正式固定用语，意为in prison，关在监狱里）</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n. 酒吧（间）</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bar is very crowded.</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color w:val="000000"/>
          <w:sz w:val="24"/>
          <w:szCs w:val="24"/>
          <w:lang w:val="en-GB"/>
        </w:rPr>
      </w:pPr>
      <w:r>
        <w:rPr>
          <w:rFonts w:hint="default" w:ascii="Comic Sans MS" w:hAnsi="Comic Sans MS" w:eastAsia="楷体" w:cs="Comic Sans MS"/>
          <w:color w:val="000000"/>
          <w:sz w:val="24"/>
          <w:szCs w:val="24"/>
        </w:rPr>
        <w:t>★</w:t>
      </w:r>
      <w:r>
        <w:rPr>
          <w:rFonts w:hint="default" w:ascii="Comic Sans MS" w:hAnsi="Comic Sans MS" w:eastAsia="楷体" w:cs="Comic Sans MS"/>
          <w:color w:val="000000"/>
          <w:sz w:val="24"/>
          <w:szCs w:val="24"/>
          <w:lang w:val="en-GB"/>
        </w:rPr>
        <w:t xml:space="preserve">pound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n. 磅；常衡磅；金衡磅</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weighs 15 pounds.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英磅（全称为pound sterling）</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Half a pound of coffee costs one pound.</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半磅咖啡的价格是一英镑。</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04672" behindDoc="0" locked="0" layoutInCell="1" allowOverlap="1">
            <wp:simplePos x="0" y="0"/>
            <wp:positionH relativeFrom="column">
              <wp:posOffset>-38735</wp:posOffset>
            </wp:positionH>
            <wp:positionV relativeFrom="paragraph">
              <wp:posOffset>113665</wp:posOffset>
            </wp:positionV>
            <wp:extent cx="419735" cy="419735"/>
            <wp:effectExtent l="0" t="0" r="18415" b="18415"/>
            <wp:wrapNone/>
            <wp:docPr id="147" name="图片 147"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 that bag heavy, Penny?</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Not very.</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Here!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Put it on this chair. What's in it?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A piece of cheese. A loaf of bread. A bar of soap. A bar of Chocolate.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 bottle of milk. A pound of sugar. Half a pound of coffee.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 quarter of pound of tea. And a tin of tobacco.</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 that tin of tobacco for me?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Well, it's certainly not for me! </w:t>
      </w:r>
    </w:p>
    <w:p>
      <w:pPr>
        <w:snapToGrid w:val="0"/>
        <w:spacing w:line="340" w:lineRule="exact"/>
        <w:rPr>
          <w:rFonts w:hint="default" w:ascii="Comic Sans MS" w:hAnsi="Comic Sans MS" w:eastAsia="楷体" w:cs="Comic Sans MS"/>
          <w:sz w:val="24"/>
          <w:szCs w:val="24"/>
        </w:rPr>
      </w:pPr>
    </w:p>
    <w:p>
      <w:pPr>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1、Put it on this chair.  把它放在这把椅子上。</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在没有扶手的椅子上用on，在有扶手的椅子上用in。</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2、表示数量的短语：</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piece of   一张</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 loaf of  一个</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bar of  一条</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 bottle of  一瓶</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pound of  一磅</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half a pound of  半磅</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 quarter of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四分之一</w:t>
      </w:r>
      <w:r>
        <w:rPr>
          <w:rFonts w:hint="default" w:ascii="Comic Sans MS" w:hAnsi="Comic Sans MS" w:eastAsia="楷体" w:cs="Comic Sans MS"/>
          <w:sz w:val="24"/>
          <w:szCs w:val="24"/>
        </w:rPr>
        <w:tab/>
      </w:r>
      <w:r>
        <w:rPr>
          <w:rFonts w:hint="default" w:ascii="Comic Sans MS" w:hAnsi="Comic Sans MS" w:eastAsia="楷体" w:cs="Comic Sans MS"/>
          <w:sz w:val="24"/>
          <w:szCs w:val="24"/>
        </w:rPr>
        <w:t>a tin of   一听</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w:t>
      </w:r>
      <w:bookmarkStart w:id="41" w:name="lesson042"/>
      <w:bookmarkEnd w:id="41"/>
      <w:r>
        <w:rPr>
          <w:rFonts w:hint="default" w:ascii="Comic Sans MS" w:hAnsi="Comic Sans MS" w:eastAsia="楷体" w:cs="Comic Sans MS"/>
          <w:b/>
          <w:sz w:val="32"/>
          <w:szCs w:val="32"/>
        </w:rPr>
        <w:t>sson 42   Is there a…in/on that…?</w:t>
      </w:r>
    </w:p>
    <w:p>
      <w:pPr>
        <w:snapToGrid w:val="0"/>
        <w:spacing w:line="340" w:lineRule="exact"/>
        <w:rPr>
          <w:rFonts w:hint="default" w:ascii="Comic Sans MS" w:hAnsi="Comic Sans MS" w:eastAsia="楷体" w:cs="Comic Sans MS"/>
          <w:b/>
          <w:bCs/>
          <w:sz w:val="32"/>
          <w:szCs w:val="24"/>
        </w:rPr>
      </w:pPr>
      <w:r>
        <w:rPr>
          <w:rFonts w:hint="default" w:ascii="Comic Sans MS" w:hAnsi="Comic Sans MS" w:eastAsia="楷体" w:cs="Comic Sans MS"/>
          <w:b/>
          <w:sz w:val="24"/>
          <w:szCs w:val="24"/>
          <w:lang w:eastAsia="zh-CN"/>
        </w:rPr>
        <w:drawing>
          <wp:anchor distT="0" distB="0" distL="114300" distR="114300" simplePos="0" relativeHeight="251704320" behindDoc="0" locked="0" layoutInCell="1" allowOverlap="1">
            <wp:simplePos x="0" y="0"/>
            <wp:positionH relativeFrom="column">
              <wp:posOffset>-64770</wp:posOffset>
            </wp:positionH>
            <wp:positionV relativeFrom="paragraph">
              <wp:posOffset>45720</wp:posOffset>
            </wp:positionV>
            <wp:extent cx="457200" cy="457200"/>
            <wp:effectExtent l="0" t="0" r="0" b="0"/>
            <wp:wrapNone/>
            <wp:docPr id="49" name="图片 49"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643" w:firstLineChars="200"/>
        <w:rPr>
          <w:rFonts w:hint="default" w:ascii="Comic Sans MS" w:hAnsi="Comic Sans MS" w:eastAsia="楷体" w:cs="Comic Sans MS"/>
          <w:sz w:val="24"/>
          <w:szCs w:val="24"/>
        </w:rPr>
      </w:pPr>
      <w:r>
        <w:rPr>
          <w:rFonts w:hint="default" w:ascii="Comic Sans MS" w:hAnsi="Comic Sans MS" w:eastAsia="楷体" w:cs="Comic Sans MS"/>
          <w:b/>
          <w:bCs/>
          <w:sz w:val="32"/>
          <w:szCs w:val="32"/>
        </w:rPr>
        <w:t>[词汇]</w:t>
      </w:r>
      <w:r>
        <w:rPr>
          <w:rFonts w:hint="default" w:ascii="Comic Sans MS" w:hAnsi="Comic Sans MS" w:eastAsia="楷体" w:cs="Comic Sans MS"/>
          <w:sz w:val="24"/>
          <w:szCs w:val="24"/>
        </w:rPr>
        <w:t>（3）</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bird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det. 一些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some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det. 一些</w:t>
      </w:r>
    </w:p>
    <w:p>
      <w:pPr>
        <w:tabs>
          <w:tab w:val="left" w:pos="3060"/>
        </w:tabs>
        <w:snapToGrid w:val="0"/>
        <w:spacing w:line="340" w:lineRule="exact"/>
        <w:rPr>
          <w:rFonts w:hint="default" w:ascii="Comic Sans MS" w:hAnsi="Comic Sans MS" w:eastAsia="楷体" w:cs="Comic Sans MS"/>
          <w:b/>
          <w:bC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w:t>
      </w:r>
      <w:bookmarkStart w:id="42" w:name="lesson043"/>
      <w:bookmarkEnd w:id="42"/>
      <w:r>
        <w:rPr>
          <w:rFonts w:hint="default" w:ascii="Comic Sans MS" w:hAnsi="Comic Sans MS" w:eastAsia="楷体" w:cs="Comic Sans MS"/>
          <w:b/>
          <w:sz w:val="32"/>
          <w:szCs w:val="32"/>
        </w:rPr>
        <w:t xml:space="preserve">son 43   Hurry up! </w:t>
      </w:r>
    </w:p>
    <w:p>
      <w:pPr>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05344" behindDoc="0" locked="0" layoutInCell="1" allowOverlap="1">
            <wp:simplePos x="0" y="0"/>
            <wp:positionH relativeFrom="column">
              <wp:posOffset>-102870</wp:posOffset>
            </wp:positionH>
            <wp:positionV relativeFrom="paragraph">
              <wp:posOffset>33020</wp:posOffset>
            </wp:positionV>
            <wp:extent cx="457200" cy="457200"/>
            <wp:effectExtent l="0" t="0" r="0" b="0"/>
            <wp:wrapNone/>
            <wp:docPr id="50" name="图片 50"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643" w:firstLineChars="200"/>
        <w:rPr>
          <w:rFonts w:hint="default" w:ascii="Comic Sans MS" w:hAnsi="Comic Sans MS" w:eastAsia="楷体" w:cs="Comic Sans MS"/>
          <w:sz w:val="24"/>
          <w:szCs w:val="24"/>
        </w:rPr>
      </w:pPr>
      <w:r>
        <w:rPr>
          <w:rFonts w:hint="default" w:ascii="Comic Sans MS" w:hAnsi="Comic Sans MS" w:eastAsia="楷体" w:cs="Comic Sans MS"/>
          <w:b/>
          <w:bCs/>
          <w:sz w:val="32"/>
          <w:szCs w:val="32"/>
        </w:rPr>
        <w:t>[词汇]</w:t>
      </w:r>
      <w:r>
        <w:rPr>
          <w:rFonts w:hint="default" w:ascii="Comic Sans MS" w:hAnsi="Comic Sans MS" w:eastAsia="楷体" w:cs="Comic Sans MS"/>
          <w:sz w:val="24"/>
          <w:szCs w:val="24"/>
        </w:rPr>
        <w:t>（7）</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of course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当然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kettle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水壶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behind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prep.在……后面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teapot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茶壶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now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现在，此刻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find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找到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boil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沸腾，开</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of course  当然（口语）</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certainly  当然（口语和书面语）</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sure   当然（美语多用）</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find  找到（表示结果）</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找到；寻得</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is most important to find a suitable person for the job.</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找出；查明</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Shall we ever find an answer to the tough problem?</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我们能找出解决这一难题的办法吗？</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is found that 70% of college students have part-time jobs.</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已查明，有70%的大学生做兼职工作。</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for  寻找的动作，不强调结果</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We are looking for a lost pen. But it is not sure you can find it.</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find out  寻找，找到，查明事情的真相、原由</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search  搜查，搜索</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discover  探索，发现（让别人重新认识）</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Discovery  《探索》</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invent  发现，发明（全新的事物）</w:t>
      </w:r>
    </w:p>
    <w:p>
      <w:pPr>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lang w:val="en-GB"/>
        </w:rPr>
        <w:t>★</w:t>
      </w:r>
      <w:r>
        <w:rPr>
          <w:rFonts w:hint="default" w:ascii="Comic Sans MS" w:hAnsi="Comic Sans MS" w:eastAsia="楷体" w:cs="Comic Sans MS"/>
          <w:sz w:val="24"/>
          <w:szCs w:val="24"/>
        </w:rPr>
        <w:t>boil   v. 沸腾，开</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开，滚；沸腾</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When water boils it changes into steam.  水沸腾时会变成蒸气。</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（海等）翻腾；汹涌</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stormy sea is boiling.  暴风雨中的大海汹涌起伏。</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（人、感情等）激动；发怒</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Seeing the national flag made me boil.  看着国旗，我心潮澎湃。</w:t>
      </w:r>
    </w:p>
    <w:p>
      <w:pPr>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make the tea  沏茶</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make up  编造，下定，化妆</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make up one’s mind  下定某人决心</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make   v. 做</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① v. 制作；创造</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Hollywood can make the most famous film stars in world.</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好莱坞可以造就世界上最著名的影星。</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② v. 产生，引起；导致</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You have made a serious mistake.</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Don’t make so much noise, please!</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③ v. 整理；料理；准备</w:t>
      </w:r>
    </w:p>
    <w:p>
      <w:pPr>
        <w:snapToGrid w:val="0"/>
        <w:spacing w:line="340" w:lineRule="exact"/>
        <w:ind w:firstLine="614" w:firstLineChars="191"/>
        <w:rPr>
          <w:rFonts w:hint="default" w:ascii="Comic Sans MS" w:hAnsi="Comic Sans MS" w:eastAsia="楷体" w:cs="Comic Sans MS"/>
          <w:color w:val="000000"/>
          <w:sz w:val="24"/>
          <w:szCs w:val="24"/>
        </w:rPr>
      </w:pPr>
      <w:r>
        <w:rPr>
          <w:rFonts w:hint="default" w:ascii="Comic Sans MS" w:hAnsi="Comic Sans MS" w:eastAsia="楷体" w:cs="Comic Sans MS"/>
          <w:b/>
          <w:sz w:val="32"/>
          <w:szCs w:val="32"/>
        </w:rPr>
        <w:drawing>
          <wp:anchor distT="0" distB="0" distL="114300" distR="114300" simplePos="0" relativeHeight="251805696" behindDoc="0" locked="0" layoutInCell="1" allowOverlap="1">
            <wp:simplePos x="0" y="0"/>
            <wp:positionH relativeFrom="column">
              <wp:posOffset>-48260</wp:posOffset>
            </wp:positionH>
            <wp:positionV relativeFrom="paragraph">
              <wp:posOffset>113665</wp:posOffset>
            </wp:positionV>
            <wp:extent cx="419735" cy="419735"/>
            <wp:effectExtent l="0" t="0" r="18415" b="18415"/>
            <wp:wrapNone/>
            <wp:docPr id="148" name="图片 148"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color w:val="000000"/>
          <w:sz w:val="24"/>
          <w:szCs w:val="24"/>
        </w:rPr>
        <w:t>The coffee is made.  咖啡煮好了。</w:t>
      </w:r>
    </w:p>
    <w:p>
      <w:pPr>
        <w:snapToGrid w:val="0"/>
        <w:spacing w:line="340" w:lineRule="exact"/>
        <w:ind w:firstLine="482" w:firstLineChars="200"/>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[语法]</w:t>
      </w:r>
    </w:p>
    <w:p>
      <w:pPr>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情态动词can的用法</w:t>
      </w:r>
    </w:p>
    <w:p>
      <w:pPr>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can是情态动词，本身不表示动作，表示体力或脑力方面的能力或客观可能等。它必须与其他动词连用，本身没有人称和数格的变化。Can的否定形式为can not，cannot或can’t（省略式）。</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can make the tea.</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can't make the tea.</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Can you make the tea?</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Yes, I can. /No, I can't.</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What can you/ I do?</w:t>
      </w:r>
    </w:p>
    <w:p>
      <w:pPr>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06720" behindDoc="0" locked="0" layoutInCell="1" allowOverlap="1">
            <wp:simplePos x="0" y="0"/>
            <wp:positionH relativeFrom="column">
              <wp:posOffset>-67310</wp:posOffset>
            </wp:positionH>
            <wp:positionV relativeFrom="paragraph">
              <wp:posOffset>120015</wp:posOffset>
            </wp:positionV>
            <wp:extent cx="419735" cy="419735"/>
            <wp:effectExtent l="0" t="0" r="18415" b="18415"/>
            <wp:wrapNone/>
            <wp:docPr id="149" name="图片 149"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make the tea, Sam?</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of course I can, Penny.</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Is there any water in this kettle?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there is.</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Where's the tea?</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over there, behind the teapot.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see it?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can see the teapot, but I can't see the tea.</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There it is!</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in front of you!</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Ah yes, I can see it now.</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Where are the cups?</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There are some in the cupboard.</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find them?</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Here they are.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PENNY:</w:t>
      </w:r>
      <w:r>
        <w:rPr>
          <w:rFonts w:hint="default" w:ascii="Comic Sans MS" w:hAnsi="Comic Sans MS" w:eastAsia="楷体" w:cs="Comic Sans MS"/>
          <w:sz w:val="24"/>
          <w:szCs w:val="24"/>
        </w:rPr>
        <w:tab/>
      </w:r>
      <w:r>
        <w:rPr>
          <w:rFonts w:hint="default" w:ascii="Comic Sans MS" w:hAnsi="Comic Sans MS" w:eastAsia="楷体" w:cs="Comic Sans MS"/>
          <w:sz w:val="24"/>
          <w:szCs w:val="24"/>
        </w:rPr>
        <w:t>Hurry up, Sam!</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kettle's boiling!</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kettle’s boiling!</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这里的kettle=water in the kettle。用容器来指代容器内的东西是一种修辞格，叫借代（metonymy）。</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bCs/>
          <w:sz w:val="32"/>
          <w:szCs w:val="24"/>
        </w:rPr>
      </w:pPr>
      <w:bookmarkStart w:id="43" w:name="lesson045"/>
      <w:bookmarkEnd w:id="43"/>
      <w:r>
        <w:rPr>
          <w:rFonts w:hint="default" w:ascii="Comic Sans MS" w:hAnsi="Comic Sans MS" w:eastAsia="楷体" w:cs="Comic Sans MS"/>
          <w:b/>
          <w:sz w:val="32"/>
          <w:szCs w:val="32"/>
        </w:rPr>
        <w:t xml:space="preserve">Lesson 45   The boss's letter </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06368" behindDoc="0" locked="0" layoutInCell="1" allowOverlap="1">
            <wp:simplePos x="0" y="0"/>
            <wp:positionH relativeFrom="column">
              <wp:posOffset>-217170</wp:posOffset>
            </wp:positionH>
            <wp:positionV relativeFrom="paragraph">
              <wp:posOffset>61595</wp:posOffset>
            </wp:positionV>
            <wp:extent cx="457200" cy="457200"/>
            <wp:effectExtent l="0" t="0" r="0" b="0"/>
            <wp:wrapNone/>
            <wp:docPr id="51" name="图片 51"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643" w:firstLineChars="200"/>
        <w:rPr>
          <w:rFonts w:hint="default" w:ascii="Comic Sans MS" w:hAnsi="Comic Sans MS" w:eastAsia="楷体" w:cs="Comic Sans MS"/>
          <w:bCs/>
          <w:sz w:val="24"/>
          <w:szCs w:val="24"/>
        </w:rPr>
      </w:pPr>
      <w:r>
        <w:rPr>
          <w:rFonts w:hint="default" w:ascii="Comic Sans MS" w:hAnsi="Comic Sans MS" w:eastAsia="楷体" w:cs="Comic Sans MS"/>
          <w:b/>
          <w:bCs/>
          <w:sz w:val="32"/>
          <w:szCs w:val="32"/>
        </w:rPr>
        <w:t>[词汇]</w:t>
      </w:r>
      <w:r>
        <w:rPr>
          <w:rFonts w:hint="default" w:ascii="Comic Sans MS" w:hAnsi="Comic Sans MS" w:eastAsia="楷体" w:cs="Comic Sans MS"/>
          <w:bCs/>
          <w:sz w:val="24"/>
          <w:szCs w:val="24"/>
        </w:rPr>
        <w:t>（6）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modal verb 能够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老板，上司</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minute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分（钟）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ask</w:t>
      </w:r>
      <w:r>
        <w:rPr>
          <w:rFonts w:hint="default" w:ascii="Comic Sans MS" w:hAnsi="Comic Sans MS" w:eastAsia="楷体" w:cs="Comic Sans MS"/>
          <w:sz w:val="24"/>
          <w:szCs w:val="24"/>
        </w:rPr>
        <w:tab/>
      </w:r>
      <w:r>
        <w:rPr>
          <w:rFonts w:hint="default" w:ascii="Comic Sans MS" w:hAnsi="Comic Sans MS" w:eastAsia="楷体" w:cs="Comic Sans MS"/>
          <w:sz w:val="24"/>
          <w:szCs w:val="24"/>
        </w:rPr>
        <w:t>v.请求，要求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handwriting</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书写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terrible</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糟糕的，可怕的</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★minute  n. 分（钟）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minute/ one minute  一分钟；一会儿</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terrible  adj. 糟糕的</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可怕的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adj. 可怕的；骇人的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is a picture of terrible new weapons.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这是一张可怕的新式武器的图片。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adj. 困难的；费劲的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Who can accomplish this terrible task?</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adj. 极度的；非常严重的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I’ve got a terrible headache.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④ adj. 糟透的（口语）；很蹩脚的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is terrible at maths.  她的数学很蹩脚。</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32"/>
          <w:szCs w:val="32"/>
        </w:rPr>
        <w:drawing>
          <wp:anchor distT="0" distB="0" distL="114300" distR="114300" simplePos="0" relativeHeight="251807744" behindDoc="0" locked="0" layoutInCell="1" allowOverlap="1">
            <wp:simplePos x="0" y="0"/>
            <wp:positionH relativeFrom="column">
              <wp:posOffset>-38735</wp:posOffset>
            </wp:positionH>
            <wp:positionV relativeFrom="paragraph">
              <wp:posOffset>85090</wp:posOffset>
            </wp:positionV>
            <wp:extent cx="419735" cy="419735"/>
            <wp:effectExtent l="0" t="0" r="18415" b="18415"/>
            <wp:wrapNone/>
            <wp:docPr id="150" name="图片 150"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BOSS: Can you come here a minute please, Bob?</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BOB: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sir?</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BOSS:</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Where's Pamela?</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BOB:      </w:t>
      </w:r>
      <w:r>
        <w:rPr>
          <w:rFonts w:hint="default" w:ascii="Comic Sans MS" w:hAnsi="Comic Sans MS" w:eastAsia="楷体" w:cs="Comic Sans MS"/>
          <w:sz w:val="24"/>
          <w:szCs w:val="24"/>
        </w:rPr>
        <w:tab/>
      </w:r>
      <w:r>
        <w:rPr>
          <w:rFonts w:hint="default" w:ascii="Comic Sans MS" w:hAnsi="Comic Sans MS" w:eastAsia="楷体" w:cs="Comic Sans MS"/>
          <w:sz w:val="24"/>
          <w:szCs w:val="24"/>
        </w:rPr>
        <w:t>She's next door.</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She's in her office, sir.</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BOSS:</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she type this letter for me? Ask her please.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BOB: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sir.</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type this letter for the boss please, Pamela?</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PAMELA: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of course I can.</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BOB: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Here you are.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PAMELA: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Thank you, Bob.</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Bob!</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BOB: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What's the matter?</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PAMELA: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can't type this letter.</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I can't read it!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boss's handwriting is terrible!</w:t>
      </w:r>
    </w:p>
    <w:p>
      <w:pPr>
        <w:snapToGrid w:val="0"/>
        <w:spacing w:line="340" w:lineRule="exact"/>
        <w:jc w:val="center"/>
        <w:rPr>
          <w:rFonts w:hint="default" w:ascii="Comic Sans MS" w:hAnsi="Comic Sans MS" w:eastAsia="楷体" w:cs="Comic Sans MS"/>
          <w:b/>
          <w:bCs/>
          <w:sz w:val="32"/>
          <w:szCs w:val="24"/>
        </w:rPr>
      </w:pPr>
    </w:p>
    <w:p>
      <w:pPr>
        <w:snapToGrid w:val="0"/>
        <w:spacing w:line="340" w:lineRule="exact"/>
        <w:jc w:val="center"/>
        <w:rPr>
          <w:rFonts w:hint="default" w:ascii="Comic Sans MS" w:hAnsi="Comic Sans MS" w:eastAsia="楷体" w:cs="Comic Sans MS"/>
          <w:b/>
          <w:bCs/>
          <w:sz w:val="32"/>
          <w:szCs w:val="24"/>
        </w:rPr>
      </w:pPr>
    </w:p>
    <w:p>
      <w:pPr>
        <w:snapToGrid w:val="0"/>
        <w:spacing w:line="340" w:lineRule="exact"/>
        <w:jc w:val="center"/>
        <w:rPr>
          <w:rFonts w:hint="default" w:ascii="Comic Sans MS" w:hAnsi="Comic Sans MS" w:eastAsia="楷体" w:cs="Comic Sans MS"/>
          <w:b/>
          <w:bCs/>
          <w:sz w:val="32"/>
          <w:szCs w:val="24"/>
        </w:rPr>
      </w:pPr>
      <w:r>
        <w:rPr>
          <w:rFonts w:hint="default" w:ascii="Comic Sans MS" w:hAnsi="Comic Sans MS" w:eastAsia="楷体" w:cs="Comic Sans MS"/>
          <w:b/>
          <w:sz w:val="24"/>
          <w:szCs w:val="24"/>
          <w:lang w:eastAsia="zh-CN"/>
        </w:rPr>
        <w:drawing>
          <wp:anchor distT="0" distB="0" distL="114300" distR="114300" simplePos="0" relativeHeight="251707392" behindDoc="0" locked="0" layoutInCell="1" allowOverlap="1">
            <wp:simplePos x="0" y="0"/>
            <wp:positionH relativeFrom="column">
              <wp:posOffset>-169545</wp:posOffset>
            </wp:positionH>
            <wp:positionV relativeFrom="paragraph">
              <wp:posOffset>213995</wp:posOffset>
            </wp:positionV>
            <wp:extent cx="457200" cy="457200"/>
            <wp:effectExtent l="0" t="0" r="0" b="0"/>
            <wp:wrapNone/>
            <wp:docPr id="52" name="图片 52"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L</w:t>
      </w:r>
      <w:bookmarkStart w:id="44" w:name="lesson046"/>
      <w:bookmarkEnd w:id="44"/>
      <w:r>
        <w:rPr>
          <w:rFonts w:hint="default" w:ascii="Comic Sans MS" w:hAnsi="Comic Sans MS" w:eastAsia="楷体" w:cs="Comic Sans MS"/>
          <w:b/>
          <w:sz w:val="32"/>
          <w:szCs w:val="32"/>
        </w:rPr>
        <w:t xml:space="preserve">esson 46   Can you </w:t>
      </w:r>
      <w:r>
        <w:rPr>
          <w:rFonts w:hint="default" w:ascii="Comic Sans MS" w:hAnsi="Comic Sans MS" w:eastAsia="楷体" w:cs="Comic Sans MS"/>
          <w:b/>
          <w:sz w:val="32"/>
          <w:szCs w:val="32"/>
          <w:lang w:val="en-GB"/>
        </w:rPr>
        <w:t>…</w:t>
      </w:r>
      <w:r>
        <w:rPr>
          <w:rFonts w:hint="default" w:ascii="Comic Sans MS" w:hAnsi="Comic Sans MS" w:eastAsia="楷体" w:cs="Comic Sans MS"/>
          <w:b/>
          <w:sz w:val="32"/>
          <w:szCs w:val="32"/>
        </w:rPr>
        <w:t xml:space="preserve"> ?</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 </w:t>
      </w:r>
    </w:p>
    <w:p>
      <w:pPr>
        <w:snapToGrid w:val="0"/>
        <w:spacing w:line="340" w:lineRule="exact"/>
        <w:ind w:firstLine="643" w:firstLineChars="200"/>
        <w:rPr>
          <w:rFonts w:hint="default" w:ascii="Comic Sans MS" w:hAnsi="Comic Sans MS" w:eastAsia="楷体" w:cs="Comic Sans MS"/>
          <w:sz w:val="32"/>
          <w:szCs w:val="40"/>
        </w:rPr>
      </w:pPr>
      <w:r>
        <w:rPr>
          <w:rFonts w:hint="default" w:ascii="Comic Sans MS" w:hAnsi="Comic Sans MS" w:eastAsia="楷体" w:cs="Comic Sans MS"/>
          <w:b/>
          <w:bCs/>
          <w:sz w:val="32"/>
          <w:szCs w:val="40"/>
        </w:rPr>
        <w:t>[词汇]</w:t>
      </w:r>
      <w:r>
        <w:rPr>
          <w:rFonts w:hint="default" w:ascii="Comic Sans MS" w:hAnsi="Comic Sans MS" w:eastAsia="楷体" w:cs="Comic Sans MS"/>
          <w:sz w:val="32"/>
          <w:szCs w:val="40"/>
        </w:rPr>
        <w:t>（3）</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lift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拿起，搬起，举起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饼，蛋糕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biscuit </w:t>
      </w:r>
      <w:r>
        <w:rPr>
          <w:rFonts w:hint="default" w:ascii="Comic Sans MS" w:hAnsi="Comic Sans MS" w:eastAsia="楷体" w:cs="Comic Sans MS"/>
          <w:sz w:val="24"/>
          <w:szCs w:val="32"/>
        </w:rPr>
        <w:t>[biskit]</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饼干 </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lift   v. 拿起，搬起，举起</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① v. 提；抬；举</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The elderly lady lifted her eyes from the book.</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那位年长的女士从书本上抬起眼睛。</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② v. 提高；搞高……地位</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This polity lifted Chinese exports of silk.</w:t>
      </w:r>
    </w:p>
    <w:p>
      <w:pPr>
        <w:snapToGrid w:val="0"/>
        <w:spacing w:line="340" w:lineRule="exact"/>
        <w:ind w:firstLine="458" w:firstLineChars="191"/>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这项政策提高了中国丝绸的出口量。</w:t>
      </w:r>
    </w:p>
    <w:p>
      <w:pPr>
        <w:tabs>
          <w:tab w:val="left" w:pos="3060"/>
        </w:tabs>
        <w:snapToGrid w:val="0"/>
        <w:spacing w:line="340" w:lineRule="exact"/>
        <w:rPr>
          <w:rFonts w:hint="default" w:ascii="Comic Sans MS" w:hAnsi="Comic Sans MS" w:eastAsia="楷体" w:cs="Comic Sans MS"/>
          <w:b/>
          <w:bC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47   </w:t>
      </w:r>
      <w:bookmarkStart w:id="45" w:name="lesson047"/>
      <w:bookmarkEnd w:id="45"/>
      <w:r>
        <w:rPr>
          <w:rFonts w:hint="default" w:ascii="Comic Sans MS" w:hAnsi="Comic Sans MS" w:eastAsia="楷体" w:cs="Comic Sans MS"/>
          <w:b/>
          <w:sz w:val="32"/>
          <w:szCs w:val="32"/>
        </w:rPr>
        <w:t>A cup of coffee</w:t>
      </w:r>
    </w:p>
    <w:p>
      <w:pPr>
        <w:snapToGrid w:val="0"/>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08416" behindDoc="0" locked="0" layoutInCell="1" allowOverlap="1">
            <wp:simplePos x="0" y="0"/>
            <wp:positionH relativeFrom="column">
              <wp:posOffset>-169545</wp:posOffset>
            </wp:positionH>
            <wp:positionV relativeFrom="paragraph">
              <wp:posOffset>39370</wp:posOffset>
            </wp:positionV>
            <wp:extent cx="457200" cy="457200"/>
            <wp:effectExtent l="0" t="0" r="0" b="0"/>
            <wp:wrapNone/>
            <wp:docPr id="53" name="图片 53"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ind w:firstLine="643" w:firstLineChars="200"/>
        <w:rPr>
          <w:rFonts w:hint="default" w:ascii="Comic Sans MS" w:hAnsi="Comic Sans MS" w:eastAsia="楷体" w:cs="Comic Sans MS"/>
          <w:sz w:val="24"/>
          <w:szCs w:val="32"/>
        </w:rPr>
      </w:pPr>
      <w:r>
        <w:rPr>
          <w:rFonts w:hint="default" w:ascii="Comic Sans MS" w:hAnsi="Comic Sans MS" w:eastAsia="楷体" w:cs="Comic Sans MS"/>
          <w:b/>
          <w:bCs/>
          <w:sz w:val="32"/>
          <w:szCs w:val="40"/>
        </w:rPr>
        <w:t>[词汇]</w:t>
      </w:r>
      <w:r>
        <w:rPr>
          <w:rFonts w:hint="default" w:ascii="Comic Sans MS" w:hAnsi="Comic Sans MS" w:eastAsia="楷体" w:cs="Comic Sans MS"/>
          <w:sz w:val="24"/>
          <w:szCs w:val="32"/>
        </w:rPr>
        <w:t>（2）</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喜欢，想要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want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想</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★like   v. 喜欢，想要</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① v. 喜欢</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② v. 想要；希望有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Would you like some coffee?</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★want   v. 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想要；希望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want sb. to do sth.  想某人做某事</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boss wants Pamela to type a letter for him.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需要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My leather shoes want cleaning.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我的皮鞋需要擦擦了。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Those drooping flowers want water.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那些正在枯萎的花朵需要水分。</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rPr>
          <w:rFonts w:hint="default" w:ascii="Comic Sans MS" w:hAnsi="Comic Sans MS" w:eastAsia="楷体" w:cs="Comic Sans MS"/>
          <w:b/>
          <w:bCs/>
          <w:sz w:val="24"/>
          <w:szCs w:val="32"/>
        </w:rPr>
      </w:pPr>
    </w:p>
    <w:p>
      <w:pPr>
        <w:snapToGrid w:val="0"/>
        <w:spacing w:line="340" w:lineRule="exact"/>
        <w:ind w:firstLine="643" w:firstLineChars="200"/>
        <w:rPr>
          <w:rFonts w:hint="default" w:ascii="Comic Sans MS" w:hAnsi="Comic Sans MS" w:eastAsia="楷体" w:cs="Comic Sans MS"/>
          <w:b/>
          <w:bCs/>
          <w:sz w:val="24"/>
          <w:szCs w:val="32"/>
        </w:rPr>
      </w:pPr>
      <w:r>
        <w:rPr>
          <w:rFonts w:hint="default" w:ascii="Comic Sans MS" w:hAnsi="Comic Sans MS" w:eastAsia="楷体" w:cs="Comic Sans MS"/>
          <w:b/>
          <w:sz w:val="32"/>
          <w:szCs w:val="32"/>
        </w:rPr>
        <w:drawing>
          <wp:anchor distT="0" distB="0" distL="114300" distR="114300" simplePos="0" relativeHeight="251808768" behindDoc="0" locked="0" layoutInCell="1" allowOverlap="1">
            <wp:simplePos x="0" y="0"/>
            <wp:positionH relativeFrom="column">
              <wp:posOffset>-86360</wp:posOffset>
            </wp:positionH>
            <wp:positionV relativeFrom="paragraph">
              <wp:posOffset>-130810</wp:posOffset>
            </wp:positionV>
            <wp:extent cx="419735" cy="419735"/>
            <wp:effectExtent l="0" t="0" r="18415" b="18415"/>
            <wp:wrapNone/>
            <wp:docPr id="151" name="图片 151"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b/>
          <w:bCs/>
          <w:sz w:val="24"/>
          <w:szCs w:val="32"/>
        </w:rPr>
        <w:t>[语法]</w:t>
      </w:r>
    </w:p>
    <w:p>
      <w:pPr>
        <w:snapToGrid w:val="0"/>
        <w:spacing w:line="340" w:lineRule="exact"/>
        <w:ind w:firstLine="482" w:firstLineChars="200"/>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一般现在时</w:t>
      </w:r>
    </w:p>
    <w:p>
      <w:pPr>
        <w:snapToGrid w:val="0"/>
        <w:spacing w:line="340" w:lineRule="exact"/>
        <w:ind w:firstLine="482" w:firstLineChars="200"/>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概念：</w:t>
      </w:r>
    </w:p>
    <w:p>
      <w:pPr>
        <w:numPr>
          <w:ilvl w:val="0"/>
          <w:numId w:val="3"/>
        </w:num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经常的习惯或反复的动作</w:t>
      </w:r>
    </w:p>
    <w:p>
      <w:pPr>
        <w:numPr>
          <w:ilvl w:val="0"/>
          <w:numId w:val="3"/>
        </w:num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现在的事实或状态描述</w:t>
      </w:r>
    </w:p>
    <w:p>
      <w:pPr>
        <w:numPr>
          <w:ilvl w:val="0"/>
          <w:numId w:val="3"/>
        </w:num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自然界的客观真理或事实</w:t>
      </w:r>
    </w:p>
    <w:p>
      <w:pPr>
        <w:numPr>
          <w:ilvl w:val="0"/>
          <w:numId w:val="3"/>
        </w:num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在口语中可代替一般将来时</w:t>
      </w:r>
    </w:p>
    <w:p>
      <w:pPr>
        <w:snapToGrid w:val="0"/>
        <w:spacing w:line="340" w:lineRule="exact"/>
        <w:ind w:left="420"/>
        <w:rPr>
          <w:rFonts w:hint="default" w:ascii="Comic Sans MS" w:hAnsi="Comic Sans MS" w:eastAsia="楷体" w:cs="Comic Sans MS"/>
          <w:sz w:val="24"/>
          <w:szCs w:val="32"/>
        </w:rPr>
      </w:pPr>
    </w:p>
    <w:p>
      <w:pPr>
        <w:snapToGrid w:val="0"/>
        <w:spacing w:line="340" w:lineRule="exact"/>
        <w:ind w:firstLine="482" w:firstLineChars="200"/>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结构：</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1、肯定句：</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 xml:space="preserve">① S + be </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② S + V原形</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③ S + V(e)s：第三人称单数</w:t>
      </w:r>
    </w:p>
    <w:p>
      <w:pPr>
        <w:snapToGrid w:val="0"/>
        <w:spacing w:line="340" w:lineRule="exact"/>
        <w:ind w:firstLine="720" w:firstLineChars="300"/>
        <w:rPr>
          <w:rFonts w:hint="default" w:ascii="Comic Sans MS" w:hAnsi="Comic Sans MS" w:eastAsia="楷体" w:cs="Comic Sans MS"/>
          <w:sz w:val="24"/>
          <w:szCs w:val="32"/>
        </w:rPr>
      </w:pPr>
      <w:r>
        <w:rPr>
          <w:rFonts w:hint="default" w:ascii="Comic Sans MS" w:hAnsi="Comic Sans MS" w:eastAsia="楷体" w:cs="Comic Sans MS"/>
          <w:sz w:val="24"/>
          <w:szCs w:val="32"/>
        </w:rPr>
        <w:t>I want an apple.</w:t>
      </w:r>
    </w:p>
    <w:p>
      <w:pPr>
        <w:snapToGrid w:val="0"/>
        <w:spacing w:line="340" w:lineRule="exact"/>
        <w:ind w:firstLine="720" w:firstLineChars="300"/>
        <w:rPr>
          <w:rFonts w:hint="default" w:ascii="Comic Sans MS" w:hAnsi="Comic Sans MS" w:eastAsia="楷体" w:cs="Comic Sans MS"/>
          <w:sz w:val="24"/>
          <w:szCs w:val="32"/>
        </w:rPr>
      </w:pPr>
      <w:r>
        <w:rPr>
          <w:rFonts w:hint="default" w:ascii="Comic Sans MS" w:hAnsi="Comic Sans MS" w:eastAsia="楷体" w:cs="Comic Sans MS"/>
          <w:sz w:val="24"/>
          <w:szCs w:val="32"/>
        </w:rPr>
        <w:t>She likes apples.</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2、否定句：</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① S +be +not</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lang w:val="en-GB"/>
        </w:rPr>
        <w:t>②</w:t>
      </w:r>
      <w:r>
        <w:rPr>
          <w:rFonts w:hint="default" w:ascii="Comic Sans MS" w:hAnsi="Comic Sans MS" w:eastAsia="楷体" w:cs="Comic Sans MS"/>
          <w:sz w:val="24"/>
          <w:szCs w:val="32"/>
        </w:rPr>
        <w:t xml:space="preserve"> S +don’t +V</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lang w:val="en-GB"/>
        </w:rPr>
        <w:t>③</w:t>
      </w:r>
      <w:r>
        <w:rPr>
          <w:rFonts w:hint="default" w:ascii="Comic Sans MS" w:hAnsi="Comic Sans MS" w:eastAsia="楷体" w:cs="Comic Sans MS"/>
          <w:sz w:val="24"/>
          <w:szCs w:val="32"/>
        </w:rPr>
        <w:t xml:space="preserve"> S +doesn't +V</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3、一般疑问句：</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lang w:val="en-GB"/>
        </w:rPr>
        <w:t>①</w:t>
      </w:r>
      <w:r>
        <w:rPr>
          <w:rFonts w:hint="default" w:ascii="Comic Sans MS" w:hAnsi="Comic Sans MS" w:eastAsia="楷体" w:cs="Comic Sans MS"/>
          <w:sz w:val="24"/>
          <w:szCs w:val="32"/>
        </w:rPr>
        <w:t xml:space="preserve"> Be +S +…?</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第一种结构变疑问句要把be动词提前</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lang w:val="en-GB"/>
        </w:rPr>
        <w:t>②</w:t>
      </w:r>
      <w:r>
        <w:rPr>
          <w:rFonts w:hint="default" w:ascii="Comic Sans MS" w:hAnsi="Comic Sans MS" w:eastAsia="楷体" w:cs="Comic Sans MS"/>
          <w:sz w:val="24"/>
          <w:szCs w:val="32"/>
        </w:rPr>
        <w:t xml:space="preserve"> Do +S+V原+…?</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 xml:space="preserve">Do you </w:t>
      </w:r>
      <w:r>
        <w:rPr>
          <w:rFonts w:hint="default" w:ascii="Comic Sans MS" w:hAnsi="Comic Sans MS" w:eastAsia="楷体" w:cs="Comic Sans MS"/>
          <w:sz w:val="24"/>
          <w:szCs w:val="32"/>
          <w:lang w:val="en-GB"/>
        </w:rPr>
        <w:t>…</w:t>
      </w:r>
      <w:r>
        <w:rPr>
          <w:rFonts w:hint="default" w:ascii="Comic Sans MS" w:hAnsi="Comic Sans MS" w:eastAsia="楷体" w:cs="Comic Sans MS"/>
          <w:sz w:val="24"/>
          <w:szCs w:val="32"/>
        </w:rPr>
        <w:t xml:space="preserve"> ? </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Yes, I do. /No, I don't.</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lang w:val="en-GB"/>
        </w:rPr>
        <w:t>③</w:t>
      </w:r>
      <w:r>
        <w:rPr>
          <w:rFonts w:hint="default" w:ascii="Comic Sans MS" w:hAnsi="Comic Sans MS" w:eastAsia="楷体" w:cs="Comic Sans MS"/>
          <w:sz w:val="24"/>
          <w:szCs w:val="32"/>
        </w:rPr>
        <w:t xml:space="preserve"> Does +S +V原 +…?</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 xml:space="preserve">Does she </w:t>
      </w:r>
      <w:r>
        <w:rPr>
          <w:rFonts w:hint="default" w:ascii="Comic Sans MS" w:hAnsi="Comic Sans MS" w:eastAsia="楷体" w:cs="Comic Sans MS"/>
          <w:sz w:val="24"/>
          <w:szCs w:val="32"/>
          <w:lang w:val="en-GB"/>
        </w:rPr>
        <w:t>…</w:t>
      </w:r>
      <w:r>
        <w:rPr>
          <w:rFonts w:hint="default" w:ascii="Comic Sans MS" w:hAnsi="Comic Sans MS" w:eastAsia="楷体" w:cs="Comic Sans MS"/>
          <w:sz w:val="24"/>
          <w:szCs w:val="32"/>
        </w:rPr>
        <w:t xml:space="preserve"> ?</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Yes, she does./No, she doesn't.</w:t>
      </w:r>
    </w:p>
    <w:p>
      <w:pPr>
        <w:snapToGrid w:val="0"/>
        <w:spacing w:line="340" w:lineRule="exact"/>
        <w:ind w:firstLine="643" w:firstLineChars="200"/>
        <w:rPr>
          <w:rFonts w:hint="default" w:ascii="Comic Sans MS" w:hAnsi="Comic Sans MS" w:eastAsia="楷体" w:cs="Comic Sans MS"/>
          <w:sz w:val="24"/>
          <w:szCs w:val="32"/>
        </w:rPr>
      </w:pPr>
      <w:r>
        <w:rPr>
          <w:rFonts w:hint="default" w:ascii="Comic Sans MS" w:hAnsi="Comic Sans MS" w:eastAsia="楷体" w:cs="Comic Sans MS"/>
          <w:b/>
          <w:sz w:val="32"/>
          <w:szCs w:val="32"/>
        </w:rPr>
        <w:drawing>
          <wp:anchor distT="0" distB="0" distL="114300" distR="114300" simplePos="0" relativeHeight="251809792" behindDoc="0" locked="0" layoutInCell="1" allowOverlap="1">
            <wp:simplePos x="0" y="0"/>
            <wp:positionH relativeFrom="column">
              <wp:posOffset>-48260</wp:posOffset>
            </wp:positionH>
            <wp:positionV relativeFrom="paragraph">
              <wp:posOffset>34290</wp:posOffset>
            </wp:positionV>
            <wp:extent cx="419735" cy="419735"/>
            <wp:effectExtent l="0" t="0" r="18415" b="18415"/>
            <wp:wrapNone/>
            <wp:docPr id="152" name="图片 152"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 xml:space="preserve"> [课文] </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CHRISTINE: Do you like coffee, Ann?</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 do.</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CHRISTINE:</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want a cup?</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please, Christine.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CHRISTINE:</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want any sugar?</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please.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CHRISTINE:</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want any milk?</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thank you.</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don't like milk in my coffee.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like black coffee.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CHRISTINE:</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like biscuits?</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 do.</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CHRISTINE:</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want one?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please.</w:t>
      </w:r>
    </w:p>
    <w:p>
      <w:pPr>
        <w:tabs>
          <w:tab w:val="left" w:pos="1785"/>
        </w:tabs>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like black coffee.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black coffee是指不加牛奶或咖啡伴侣的咖啡，加牛奶的咖啡叫white coffee，black tea  红茶。</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48   </w:t>
      </w:r>
      <w:bookmarkStart w:id="46" w:name="lesson048"/>
      <w:bookmarkEnd w:id="46"/>
      <w:r>
        <w:rPr>
          <w:rFonts w:hint="default" w:ascii="Comic Sans MS" w:hAnsi="Comic Sans MS" w:eastAsia="楷体" w:cs="Comic Sans MS"/>
          <w:b/>
          <w:sz w:val="32"/>
          <w:szCs w:val="32"/>
        </w:rPr>
        <w:t xml:space="preserve">Do you like … ? </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Do you want … ?</w:t>
      </w:r>
    </w:p>
    <w:p>
      <w:pPr>
        <w:snapToGrid w:val="0"/>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09440" behindDoc="0" locked="0" layoutInCell="1" allowOverlap="1">
            <wp:simplePos x="0" y="0"/>
            <wp:positionH relativeFrom="column">
              <wp:posOffset>-293370</wp:posOffset>
            </wp:positionH>
            <wp:positionV relativeFrom="paragraph">
              <wp:posOffset>33020</wp:posOffset>
            </wp:positionV>
            <wp:extent cx="457200" cy="457200"/>
            <wp:effectExtent l="0" t="0" r="0" b="0"/>
            <wp:wrapNone/>
            <wp:docPr id="54" name="图片 54"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ind w:firstLine="321" w:firstLineChars="100"/>
        <w:rPr>
          <w:rFonts w:hint="default" w:ascii="Comic Sans MS" w:hAnsi="Comic Sans MS" w:eastAsia="楷体" w:cs="Comic Sans MS"/>
          <w:sz w:val="32"/>
          <w:szCs w:val="40"/>
        </w:rPr>
      </w:pPr>
      <w:r>
        <w:rPr>
          <w:rFonts w:hint="default" w:ascii="Comic Sans MS" w:hAnsi="Comic Sans MS" w:eastAsia="楷体" w:cs="Comic Sans MS"/>
          <w:b/>
          <w:bCs/>
          <w:sz w:val="32"/>
          <w:szCs w:val="40"/>
        </w:rPr>
        <w:t>[词汇]</w:t>
      </w:r>
      <w:r>
        <w:rPr>
          <w:rFonts w:hint="default" w:ascii="Comic Sans MS" w:hAnsi="Comic Sans MS" w:eastAsia="楷体" w:cs="Comic Sans MS"/>
          <w:sz w:val="32"/>
          <w:szCs w:val="40"/>
        </w:rPr>
        <w:t>（16）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fresh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新鲜的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egg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鸡蛋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butter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黄油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pure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纯净的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honey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蜂蜜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ripe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成熟的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banana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香蕉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果酱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sweet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甜的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orange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Scotch whisky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苏格兰威士忌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choice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上等的，精选的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apple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苹果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wine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酒，果酒</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啤酒</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blackboard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黑板</w:t>
      </w:r>
    </w:p>
    <w:p>
      <w:pPr>
        <w:snapToGrid w:val="0"/>
        <w:rPr>
          <w:rFonts w:hint="default" w:ascii="Comic Sans MS" w:hAnsi="Comic Sans MS" w:eastAsia="楷体" w:cs="Comic Sans MS"/>
          <w:sz w:val="24"/>
          <w:szCs w:val="32"/>
        </w:rPr>
      </w:pPr>
      <w:r>
        <w:rPr>
          <w:rFonts w:hint="default" w:ascii="Comic Sans MS" w:hAnsi="Comic Sans MS" w:eastAsia="楷体" w:cs="Comic Sans MS"/>
          <w:b/>
          <w:sz w:val="32"/>
          <w:szCs w:val="32"/>
        </w:rPr>
        <w:drawing>
          <wp:anchor distT="0" distB="0" distL="114300" distR="114300" simplePos="0" relativeHeight="251810816" behindDoc="0" locked="0" layoutInCell="1" allowOverlap="1">
            <wp:simplePos x="0" y="0"/>
            <wp:positionH relativeFrom="column">
              <wp:posOffset>-76835</wp:posOffset>
            </wp:positionH>
            <wp:positionV relativeFrom="paragraph">
              <wp:posOffset>69215</wp:posOffset>
            </wp:positionV>
            <wp:extent cx="419735" cy="419735"/>
            <wp:effectExtent l="0" t="0" r="18415" b="18415"/>
            <wp:wrapNone/>
            <wp:docPr id="153" name="图片 153"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sz w:val="24"/>
          <w:szCs w:val="32"/>
        </w:rPr>
        <w:t> </w:t>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序数词</w:t>
      </w:r>
    </w:p>
    <w:p>
      <w:pPr>
        <w:tabs>
          <w:tab w:val="left" w:pos="285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1st——first</w:t>
      </w:r>
      <w:r>
        <w:rPr>
          <w:rFonts w:hint="default" w:ascii="Comic Sans MS" w:hAnsi="Comic Sans MS" w:eastAsia="楷体" w:cs="Comic Sans MS"/>
          <w:sz w:val="24"/>
          <w:szCs w:val="24"/>
        </w:rPr>
        <w:tab/>
      </w:r>
      <w:r>
        <w:rPr>
          <w:rFonts w:hint="default" w:ascii="Comic Sans MS" w:hAnsi="Comic Sans MS" w:eastAsia="楷体" w:cs="Comic Sans MS"/>
          <w:sz w:val="24"/>
          <w:szCs w:val="24"/>
        </w:rPr>
        <w:t>2nd——second</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3rd——third</w:t>
      </w:r>
    </w:p>
    <w:p>
      <w:pPr>
        <w:tabs>
          <w:tab w:val="left" w:pos="285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4th——fourth</w:t>
      </w:r>
      <w:r>
        <w:rPr>
          <w:rFonts w:hint="default" w:ascii="Comic Sans MS" w:hAnsi="Comic Sans MS" w:eastAsia="楷体" w:cs="Comic Sans MS"/>
          <w:sz w:val="24"/>
          <w:szCs w:val="24"/>
        </w:rPr>
        <w:tab/>
      </w:r>
      <w:r>
        <w:rPr>
          <w:rFonts w:hint="default" w:ascii="Comic Sans MS" w:hAnsi="Comic Sans MS" w:eastAsia="楷体" w:cs="Comic Sans MS"/>
          <w:sz w:val="24"/>
          <w:szCs w:val="24"/>
        </w:rPr>
        <w:t>5th——fifth</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6th——sixth</w:t>
      </w:r>
    </w:p>
    <w:p>
      <w:pPr>
        <w:tabs>
          <w:tab w:val="left" w:pos="285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7th——seventh</w:t>
      </w:r>
      <w:r>
        <w:rPr>
          <w:rFonts w:hint="default" w:ascii="Comic Sans MS" w:hAnsi="Comic Sans MS" w:eastAsia="楷体" w:cs="Comic Sans MS"/>
          <w:sz w:val="24"/>
          <w:szCs w:val="24"/>
        </w:rPr>
        <w:tab/>
      </w:r>
      <w:r>
        <w:rPr>
          <w:rFonts w:hint="default" w:ascii="Comic Sans MS" w:hAnsi="Comic Sans MS" w:eastAsia="楷体" w:cs="Comic Sans MS"/>
          <w:sz w:val="24"/>
          <w:szCs w:val="24"/>
        </w:rPr>
        <w:t>8th——eighth</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9th——ninth</w:t>
      </w:r>
    </w:p>
    <w:p>
      <w:pPr>
        <w:tabs>
          <w:tab w:val="left" w:pos="285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10th——tenth</w:t>
      </w:r>
      <w:r>
        <w:rPr>
          <w:rFonts w:hint="default" w:ascii="Comic Sans MS" w:hAnsi="Comic Sans MS" w:eastAsia="楷体" w:cs="Comic Sans MS"/>
          <w:sz w:val="24"/>
          <w:szCs w:val="24"/>
        </w:rPr>
        <w:tab/>
      </w:r>
      <w:r>
        <w:rPr>
          <w:rFonts w:hint="default" w:ascii="Comic Sans MS" w:hAnsi="Comic Sans MS" w:eastAsia="楷体" w:cs="Comic Sans MS"/>
          <w:sz w:val="24"/>
          <w:szCs w:val="24"/>
        </w:rPr>
        <w:t>11th——eleventh</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12th——twelfth</w:t>
      </w:r>
    </w:p>
    <w:p>
      <w:pPr>
        <w:tabs>
          <w:tab w:val="left" w:pos="285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英语中序数词必须与定冠词（the）连用。如：the 1th month，the twelfth century（12世纪）</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49   </w:t>
      </w:r>
      <w:bookmarkStart w:id="47" w:name="lesson049"/>
      <w:bookmarkEnd w:id="47"/>
      <w:r>
        <w:rPr>
          <w:rFonts w:hint="default" w:ascii="Comic Sans MS" w:hAnsi="Comic Sans MS" w:eastAsia="楷体" w:cs="Comic Sans MS"/>
          <w:b/>
          <w:sz w:val="32"/>
          <w:szCs w:val="32"/>
        </w:rPr>
        <w:t>At the butcher's</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10464" behindDoc="0" locked="0" layoutInCell="1" allowOverlap="1">
            <wp:simplePos x="0" y="0"/>
            <wp:positionH relativeFrom="column">
              <wp:posOffset>-83820</wp:posOffset>
            </wp:positionH>
            <wp:positionV relativeFrom="paragraph">
              <wp:posOffset>48260</wp:posOffset>
            </wp:positionV>
            <wp:extent cx="457200" cy="457200"/>
            <wp:effectExtent l="0" t="0" r="0" b="0"/>
            <wp:wrapNone/>
            <wp:docPr id="55" name="图片 55"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643" w:firstLineChars="200"/>
        <w:rPr>
          <w:rFonts w:hint="default" w:ascii="Comic Sans MS" w:hAnsi="Comic Sans MS" w:eastAsia="楷体" w:cs="Comic Sans MS"/>
          <w:bCs/>
          <w:sz w:val="24"/>
          <w:szCs w:val="32"/>
        </w:rPr>
      </w:pPr>
      <w:r>
        <w:rPr>
          <w:rFonts w:hint="default" w:ascii="Comic Sans MS" w:hAnsi="Comic Sans MS" w:eastAsia="楷体" w:cs="Comic Sans MS"/>
          <w:b/>
          <w:bCs/>
          <w:sz w:val="32"/>
          <w:szCs w:val="40"/>
        </w:rPr>
        <w:t>[词汇]</w:t>
      </w:r>
      <w:r>
        <w:rPr>
          <w:rFonts w:hint="default" w:ascii="Comic Sans MS" w:hAnsi="Comic Sans MS" w:eastAsia="楷体" w:cs="Comic Sans MS"/>
          <w:bCs/>
          <w:sz w:val="24"/>
          <w:szCs w:val="32"/>
        </w:rPr>
        <w:t>（11）</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butcher</w:t>
      </w:r>
      <w:r>
        <w:rPr>
          <w:rFonts w:hint="default" w:ascii="Comic Sans MS" w:hAnsi="Comic Sans MS" w:eastAsia="楷体" w:cs="Comic Sans MS"/>
          <w:sz w:val="24"/>
          <w:szCs w:val="32"/>
        </w:rPr>
        <w:t>[]</w:t>
      </w: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卖肉的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meat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beef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牛肉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lamb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羔羊肉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husband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丈夫</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steak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牛排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mince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肉馅，绞肉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chicken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tell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v. 告诉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truth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实情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either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也（用于否定句）</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★butcher    n. 卖肉的 </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在英文表示“某一商店”的商店中，往往可以把shop省略，如课文中的the butcher’s (shop)和the greengrocer’s (shop)，类似的例子还有the hairdresser’s (shop)，the stationer’s (shop)，the docter’s (office)，my mother’s (house)等。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★tell   v. 告诉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tell the truth 说实话</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tell a lie 撒谎</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tell a story  讲故事</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tell sb. to do sth.  告诉某人做某事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say 说话，强调说话的内容</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say to oneself  自言自语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speak 讲话，强调说话的动作，讲某种语言</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speak to sb. 和某人讲话</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speak of sb. /sth.  谈到某人/某事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Do you speak English?</w:t>
      </w:r>
    </w:p>
    <w:p>
      <w:pPr>
        <w:tabs>
          <w:tab w:val="left" w:pos="3060"/>
        </w:tabs>
        <w:snapToGrid w:val="0"/>
        <w:spacing w:line="340" w:lineRule="exact"/>
        <w:ind w:firstLine="456" w:firstLineChars="1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talk 谈话，谈论某些事情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talk about  谈论关于……</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talk of  谈到</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talk show 脱口秀</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talk to sb.  和某人谈话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chat 聊天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chat room 聊天室 chitchat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have a chat with sb./chat with sb.   和某人聊天</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★truth   n. 实情，事实</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true  adj. 真实的</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come true   梦想成真</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true lie  真实的谎言</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either   adv. 也</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用于否定句</w:t>
      </w:r>
      <w:r>
        <w:rPr>
          <w:rFonts w:hint="default" w:ascii="Comic Sans MS" w:hAnsi="Comic Sans MS" w:eastAsia="楷体" w:cs="Comic Sans MS"/>
          <w:sz w:val="24"/>
          <w:szCs w:val="24"/>
          <w:lang w:val="en-GB"/>
        </w:rPr>
        <w: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either一般用于否定句,位于句末，前面通常有逗号。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too常用于肯定句，有时也用于疑问句，但不能用于否定句。常见于句末，too前常有逗号；如果不在句末，too前后都应当有逗号。 </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11840" behindDoc="0" locked="0" layoutInCell="1" allowOverlap="1">
            <wp:simplePos x="0" y="0"/>
            <wp:positionH relativeFrom="column">
              <wp:posOffset>-95885</wp:posOffset>
            </wp:positionH>
            <wp:positionV relativeFrom="paragraph">
              <wp:posOffset>116840</wp:posOffset>
            </wp:positionV>
            <wp:extent cx="419735" cy="419735"/>
            <wp:effectExtent l="0" t="0" r="18415" b="18415"/>
            <wp:wrapNone/>
            <wp:docPr id="154" name="图片 154"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snapToGrid w:val="0"/>
        <w:spacing w:line="340" w:lineRule="exact"/>
        <w:ind w:firstLine="482" w:firstLineChars="200"/>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动词加 s(es) 规则</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1、一般动词直接加-s</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2、s, x, sh, ch, z 结尾的单词加 -es 变化</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push -&gt; pushes</w:t>
      </w:r>
      <w:r>
        <w:rPr>
          <w:rFonts w:hint="default" w:ascii="Comic Sans MS" w:hAnsi="Comic Sans MS" w:eastAsia="楷体" w:cs="Comic Sans MS"/>
          <w:sz w:val="24"/>
          <w:szCs w:val="32"/>
        </w:rPr>
        <w:tab/>
      </w:r>
      <w:r>
        <w:rPr>
          <w:rFonts w:hint="default" w:ascii="Comic Sans MS" w:hAnsi="Comic Sans MS" w:eastAsia="楷体" w:cs="Comic Sans MS"/>
          <w:sz w:val="24"/>
          <w:szCs w:val="32"/>
        </w:rPr>
        <w:tab/>
      </w:r>
      <w:r>
        <w:rPr>
          <w:rFonts w:hint="default" w:ascii="Comic Sans MS" w:hAnsi="Comic Sans MS" w:eastAsia="楷体" w:cs="Comic Sans MS"/>
          <w:sz w:val="24"/>
          <w:szCs w:val="32"/>
        </w:rPr>
        <w:t>pass -&gt; passes</w:t>
      </w:r>
      <w:r>
        <w:rPr>
          <w:rFonts w:hint="default" w:ascii="Comic Sans MS" w:hAnsi="Comic Sans MS" w:eastAsia="楷体" w:cs="Comic Sans MS"/>
          <w:sz w:val="24"/>
          <w:szCs w:val="32"/>
        </w:rPr>
        <w:tab/>
      </w:r>
      <w:r>
        <w:rPr>
          <w:rFonts w:hint="default" w:ascii="Comic Sans MS" w:hAnsi="Comic Sans MS" w:eastAsia="楷体" w:cs="Comic Sans MS"/>
          <w:sz w:val="24"/>
          <w:szCs w:val="32"/>
        </w:rPr>
        <w:tab/>
      </w:r>
      <w:r>
        <w:rPr>
          <w:rFonts w:hint="default" w:ascii="Comic Sans MS" w:hAnsi="Comic Sans MS" w:eastAsia="楷体" w:cs="Comic Sans MS"/>
          <w:sz w:val="24"/>
          <w:szCs w:val="32"/>
        </w:rPr>
        <w:t>catch -&gt; catches</w:t>
      </w:r>
      <w:r>
        <w:rPr>
          <w:rFonts w:hint="default" w:ascii="Comic Sans MS" w:hAnsi="Comic Sans MS" w:eastAsia="楷体" w:cs="Comic Sans MS"/>
          <w:sz w:val="24"/>
          <w:szCs w:val="32"/>
        </w:rPr>
        <w:tab/>
      </w:r>
      <w:r>
        <w:rPr>
          <w:rFonts w:hint="default" w:ascii="Comic Sans MS" w:hAnsi="Comic Sans MS" w:eastAsia="楷体" w:cs="Comic Sans MS"/>
          <w:sz w:val="24"/>
          <w:szCs w:val="32"/>
        </w:rPr>
        <w:tab/>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fix -&gt; fixes</w:t>
      </w:r>
      <w:r>
        <w:rPr>
          <w:rFonts w:hint="default" w:ascii="Comic Sans MS" w:hAnsi="Comic Sans MS" w:eastAsia="楷体" w:cs="Comic Sans MS"/>
          <w:sz w:val="24"/>
          <w:szCs w:val="32"/>
        </w:rPr>
        <w:tab/>
      </w:r>
      <w:r>
        <w:rPr>
          <w:rFonts w:hint="default" w:ascii="Comic Sans MS" w:hAnsi="Comic Sans MS" w:eastAsia="楷体" w:cs="Comic Sans MS"/>
          <w:sz w:val="24"/>
          <w:szCs w:val="32"/>
        </w:rPr>
        <w:tab/>
      </w:r>
      <w:r>
        <w:rPr>
          <w:rFonts w:hint="default" w:ascii="Comic Sans MS" w:hAnsi="Comic Sans MS" w:eastAsia="楷体" w:cs="Comic Sans MS"/>
          <w:sz w:val="24"/>
          <w:szCs w:val="32"/>
        </w:rPr>
        <w:t>buzz -&gt; buzzes</w:t>
      </w:r>
      <w:r>
        <w:rPr>
          <w:rFonts w:hint="default" w:ascii="Comic Sans MS" w:hAnsi="Comic Sans MS" w:eastAsia="楷体" w:cs="Comic Sans MS"/>
          <w:sz w:val="24"/>
          <w:szCs w:val="32"/>
        </w:rPr>
        <w:tab/>
      </w:r>
      <w:r>
        <w:rPr>
          <w:rFonts w:hint="default" w:ascii="Comic Sans MS" w:hAnsi="Comic Sans MS" w:eastAsia="楷体" w:cs="Comic Sans MS"/>
          <w:sz w:val="24"/>
          <w:szCs w:val="32"/>
        </w:rPr>
        <w:tab/>
      </w:r>
      <w:r>
        <w:rPr>
          <w:rFonts w:hint="default" w:ascii="Comic Sans MS" w:hAnsi="Comic Sans MS" w:eastAsia="楷体" w:cs="Comic Sans MS"/>
          <w:sz w:val="24"/>
          <w:szCs w:val="32"/>
        </w:rPr>
        <w:t>watch -&gt; watches</w:t>
      </w:r>
      <w:r>
        <w:rPr>
          <w:rFonts w:hint="default" w:ascii="Comic Sans MS" w:hAnsi="Comic Sans MS" w:eastAsia="楷体" w:cs="Comic Sans MS"/>
          <w:sz w:val="24"/>
          <w:szCs w:val="32"/>
        </w:rPr>
        <w:tab/>
      </w:r>
      <w:r>
        <w:rPr>
          <w:rFonts w:hint="default" w:ascii="Comic Sans MS" w:hAnsi="Comic Sans MS" w:eastAsia="楷体" w:cs="Comic Sans MS"/>
          <w:sz w:val="24"/>
          <w:szCs w:val="32"/>
        </w:rPr>
        <w:tab/>
      </w:r>
      <w:r>
        <w:rPr>
          <w:rFonts w:hint="default" w:ascii="Comic Sans MS" w:hAnsi="Comic Sans MS" w:eastAsia="楷体" w:cs="Comic Sans MS"/>
          <w:sz w:val="24"/>
          <w:szCs w:val="32"/>
        </w:rPr>
        <w:t>wash -&gt; washes</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3、辅音字母加y 结尾，要变y为i加es.</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try -&gt; tries</w:t>
      </w:r>
      <w:r>
        <w:rPr>
          <w:rFonts w:hint="default" w:ascii="Comic Sans MS" w:hAnsi="Comic Sans MS" w:eastAsia="楷体" w:cs="Comic Sans MS"/>
          <w:sz w:val="24"/>
          <w:szCs w:val="32"/>
        </w:rPr>
        <w:tab/>
      </w:r>
      <w:r>
        <w:rPr>
          <w:rFonts w:hint="default" w:ascii="Comic Sans MS" w:hAnsi="Comic Sans MS" w:eastAsia="楷体" w:cs="Comic Sans MS"/>
          <w:sz w:val="24"/>
          <w:szCs w:val="32"/>
        </w:rPr>
        <w:t>worry -&gt; worries</w:t>
      </w:r>
      <w:r>
        <w:rPr>
          <w:rFonts w:hint="default" w:ascii="Comic Sans MS" w:hAnsi="Comic Sans MS" w:eastAsia="楷体" w:cs="Comic Sans MS"/>
          <w:sz w:val="24"/>
          <w:szCs w:val="32"/>
        </w:rPr>
        <w:tab/>
      </w:r>
      <w:r>
        <w:rPr>
          <w:rFonts w:hint="default" w:ascii="Comic Sans MS" w:hAnsi="Comic Sans MS" w:eastAsia="楷体" w:cs="Comic Sans MS"/>
          <w:sz w:val="24"/>
          <w:szCs w:val="32"/>
        </w:rPr>
        <w:t>study -&gt; studies</w:t>
      </w:r>
      <w:r>
        <w:rPr>
          <w:rFonts w:hint="default" w:ascii="Comic Sans MS" w:hAnsi="Comic Sans MS" w:eastAsia="楷体" w:cs="Comic Sans MS"/>
          <w:sz w:val="24"/>
          <w:szCs w:val="32"/>
        </w:rPr>
        <w:tab/>
      </w:r>
      <w:r>
        <w:rPr>
          <w:rFonts w:hint="default" w:ascii="Comic Sans MS" w:hAnsi="Comic Sans MS" w:eastAsia="楷体" w:cs="Comic Sans MS"/>
          <w:sz w:val="24"/>
          <w:szCs w:val="32"/>
        </w:rPr>
        <w:t>cry -&gt; cries</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4、辅音字母+o+es</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do -&gt; does</w:t>
      </w:r>
      <w:r>
        <w:rPr>
          <w:rFonts w:hint="default" w:ascii="Comic Sans MS" w:hAnsi="Comic Sans MS" w:eastAsia="楷体" w:cs="Comic Sans MS"/>
          <w:sz w:val="24"/>
          <w:szCs w:val="32"/>
        </w:rPr>
        <w:tab/>
      </w:r>
      <w:r>
        <w:rPr>
          <w:rFonts w:hint="default" w:ascii="Comic Sans MS" w:hAnsi="Comic Sans MS" w:eastAsia="楷体" w:cs="Comic Sans MS"/>
          <w:sz w:val="24"/>
          <w:szCs w:val="32"/>
        </w:rPr>
        <w:tab/>
      </w:r>
      <w:r>
        <w:rPr>
          <w:rFonts w:hint="default" w:ascii="Comic Sans MS" w:hAnsi="Comic Sans MS" w:eastAsia="楷体" w:cs="Comic Sans MS"/>
          <w:sz w:val="24"/>
          <w:szCs w:val="32"/>
        </w:rPr>
        <w:t>go -&gt; goes</w:t>
      </w:r>
    </w:p>
    <w:p>
      <w:pPr>
        <w:snapToGrid w:val="0"/>
        <w:spacing w:line="340" w:lineRule="exact"/>
        <w:ind w:firstLine="480" w:firstLineChars="200"/>
        <w:rPr>
          <w:rFonts w:hint="default" w:ascii="Comic Sans MS" w:hAnsi="Comic Sans MS" w:eastAsia="楷体" w:cs="Comic Sans MS"/>
          <w:sz w:val="24"/>
          <w:szCs w:val="32"/>
        </w:rPr>
      </w:pPr>
    </w:p>
    <w:p>
      <w:pPr>
        <w:snapToGrid w:val="0"/>
        <w:spacing w:line="340" w:lineRule="exact"/>
        <w:ind w:firstLine="480" w:firstLineChars="200"/>
        <w:rPr>
          <w:rFonts w:hint="default" w:ascii="Comic Sans MS" w:hAnsi="Comic Sans MS" w:eastAsia="楷体" w:cs="Comic Sans MS"/>
          <w:sz w:val="24"/>
          <w:szCs w:val="32"/>
        </w:rPr>
      </w:pP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动词不定式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动词不定式不能作谓语，其它的都可作。动词不定式就是to+动词原型。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 tell you the truth   告诉你实话吧（动词不定式短语）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 say is one thing. To do is another.  说是一回事，做又是一回事。</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ind w:firstLine="482" w:firstLineChars="200"/>
        <w:rPr>
          <w:rFonts w:hint="default" w:ascii="Comic Sans MS" w:hAnsi="Comic Sans MS" w:eastAsia="楷体" w:cs="Comic Sans MS"/>
          <w:b/>
          <w:sz w:val="24"/>
          <w:szCs w:val="32"/>
        </w:rPr>
      </w:pPr>
      <w:r>
        <w:rPr>
          <w:rFonts w:hint="default" w:ascii="Comic Sans MS" w:hAnsi="Comic Sans MS" w:eastAsia="楷体" w:cs="Comic Sans MS"/>
          <w:b/>
          <w:sz w:val="24"/>
          <w:szCs w:val="32"/>
        </w:rPr>
        <w:t>some、any用法：</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some/any +可数名词复数/不可数名词；some一般用于肯定句，any一般用于否定句或疑问句；但在征求对方意见时希望得到对方肯定答复，some可用于疑问句</w:t>
      </w:r>
    </w:p>
    <w:p>
      <w:pPr>
        <w:snapToGrid w:val="0"/>
        <w:spacing w:line="340" w:lineRule="exact"/>
        <w:ind w:firstLine="720" w:firstLineChars="300"/>
        <w:rPr>
          <w:rFonts w:hint="default" w:ascii="Comic Sans MS" w:hAnsi="Comic Sans MS" w:eastAsia="楷体" w:cs="Comic Sans MS"/>
          <w:sz w:val="24"/>
          <w:szCs w:val="32"/>
        </w:rPr>
      </w:pPr>
      <w:r>
        <w:rPr>
          <w:rFonts w:hint="default" w:ascii="Comic Sans MS" w:hAnsi="Comic Sans MS" w:eastAsia="楷体" w:cs="Comic Sans MS"/>
          <w:sz w:val="24"/>
          <w:szCs w:val="32"/>
        </w:rPr>
        <w:t>I want some books.</w:t>
      </w:r>
    </w:p>
    <w:p>
      <w:pPr>
        <w:snapToGrid w:val="0"/>
        <w:spacing w:line="340" w:lineRule="exact"/>
        <w:ind w:firstLine="720" w:firstLineChars="300"/>
        <w:rPr>
          <w:rFonts w:hint="default" w:ascii="Comic Sans MS" w:hAnsi="Comic Sans MS" w:eastAsia="楷体" w:cs="Comic Sans MS"/>
          <w:sz w:val="24"/>
          <w:szCs w:val="32"/>
        </w:rPr>
      </w:pPr>
      <w:r>
        <w:rPr>
          <w:rFonts w:hint="default" w:ascii="Comic Sans MS" w:hAnsi="Comic Sans MS" w:eastAsia="楷体" w:cs="Comic Sans MS"/>
          <w:sz w:val="24"/>
          <w:szCs w:val="32"/>
        </w:rPr>
        <w:t>I don’t want any books.</w:t>
      </w:r>
    </w:p>
    <w:p>
      <w:pPr>
        <w:snapToGrid w:val="0"/>
        <w:spacing w:line="340" w:lineRule="exact"/>
        <w:ind w:firstLine="720" w:firstLineChars="300"/>
        <w:rPr>
          <w:rFonts w:hint="default" w:ascii="Comic Sans MS" w:hAnsi="Comic Sans MS" w:eastAsia="楷体" w:cs="Comic Sans MS"/>
          <w:sz w:val="24"/>
          <w:szCs w:val="32"/>
        </w:rPr>
      </w:pPr>
      <w:r>
        <w:rPr>
          <w:rFonts w:hint="default" w:ascii="Comic Sans MS" w:hAnsi="Comic Sans MS" w:eastAsia="楷体" w:cs="Comic Sans MS"/>
          <w:sz w:val="24"/>
          <w:szCs w:val="32"/>
        </w:rPr>
        <w:t>Do you want any books?</w:t>
      </w:r>
    </w:p>
    <w:p>
      <w:pPr>
        <w:snapToGrid w:val="0"/>
        <w:spacing w:line="340" w:lineRule="exact"/>
        <w:ind w:firstLine="480" w:firstLineChars="200"/>
        <w:rPr>
          <w:rFonts w:hint="default" w:ascii="Comic Sans MS" w:hAnsi="Comic Sans MS" w:eastAsia="楷体" w:cs="Comic Sans MS"/>
          <w:sz w:val="24"/>
          <w:szCs w:val="32"/>
        </w:rPr>
      </w:pP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 xml:space="preserve">What about…?  </w:t>
      </w:r>
      <w:r>
        <w:rPr>
          <w:rFonts w:hint="default" w:ascii="Comic Sans MS" w:hAnsi="Comic Sans MS" w:eastAsia="楷体" w:cs="Comic Sans MS"/>
          <w:sz w:val="24"/>
          <w:szCs w:val="32"/>
          <w:lang w:val="en-GB"/>
        </w:rPr>
        <w:t>……</w:t>
      </w:r>
      <w:r>
        <w:rPr>
          <w:rFonts w:hint="default" w:ascii="Comic Sans MS" w:hAnsi="Comic Sans MS" w:eastAsia="楷体" w:cs="Comic Sans MS"/>
          <w:sz w:val="24"/>
          <w:szCs w:val="32"/>
        </w:rPr>
        <w:t>怎么样？（征求对方意见）</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Would you like…?  你愿意……吗？</w:t>
      </w:r>
    </w:p>
    <w:p>
      <w:pPr>
        <w:snapToGrid w:val="0"/>
        <w:spacing w:line="340" w:lineRule="exact"/>
        <w:ind w:firstLine="720" w:firstLineChars="300"/>
        <w:rPr>
          <w:rFonts w:hint="default" w:ascii="Comic Sans MS" w:hAnsi="Comic Sans MS" w:eastAsia="楷体" w:cs="Comic Sans MS"/>
          <w:sz w:val="24"/>
          <w:szCs w:val="32"/>
        </w:rPr>
      </w:pPr>
      <w:r>
        <w:rPr>
          <w:rFonts w:hint="default" w:ascii="Comic Sans MS" w:hAnsi="Comic Sans MS" w:eastAsia="楷体" w:cs="Comic Sans MS"/>
          <w:sz w:val="24"/>
          <w:szCs w:val="32"/>
        </w:rPr>
        <w:t>Would you like some bread?</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12864" behindDoc="0" locked="0" layoutInCell="1" allowOverlap="1">
            <wp:simplePos x="0" y="0"/>
            <wp:positionH relativeFrom="column">
              <wp:posOffset>-48260</wp:posOffset>
            </wp:positionH>
            <wp:positionV relativeFrom="paragraph">
              <wp:posOffset>139065</wp:posOffset>
            </wp:positionV>
            <wp:extent cx="419735" cy="419735"/>
            <wp:effectExtent l="0" t="0" r="18415" b="18415"/>
            <wp:wrapNone/>
            <wp:docPr id="155" name="图片 155"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BUTCHER:   Do you want any meat today, Mrs. Bird?</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MRS.BIRD:  Yes, please.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BUTCHER:   Do you want beef or lamb?</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MRS.BIRD:  Beef, please.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BUTCHER:   This lamb's very good.</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MRS.BIRD:  I like lamb, but my husband doesn't.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BUTCHER:   What about some steak?</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This is a nice piece.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MRS.BIRD:  Give me that piece, please.</w:t>
      </w:r>
    </w:p>
    <w:p>
      <w:pPr>
        <w:snapToGrid w:val="0"/>
        <w:spacing w:line="340" w:lineRule="exact"/>
        <w:ind w:firstLine="1656" w:firstLineChars="6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And a pound of mince, too.</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BUTCHER:  Do you want a chicken, Mrs. Bird?</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They 're very nice.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MRS.BIRD:  No, thank you.</w:t>
      </w:r>
    </w:p>
    <w:p>
      <w:pPr>
        <w:snapToGrid w:val="0"/>
        <w:spacing w:line="340" w:lineRule="exact"/>
        <w:ind w:firstLine="1656" w:firstLineChars="6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My husband likes steak, but he doesn't like chicken.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BUTCHER:  To tell you the truth, Mrs. Bird, I don't like chicken either!</w:t>
      </w:r>
    </w:p>
    <w:p>
      <w:pPr>
        <w:snapToGrid w:val="0"/>
        <w:spacing w:line="340" w:lineRule="exact"/>
        <w:ind w:firstLine="480" w:firstLineChars="200"/>
        <w:rPr>
          <w:rFonts w:hint="default" w:ascii="Comic Sans MS" w:hAnsi="Comic Sans MS" w:eastAsia="楷体" w:cs="Comic Sans MS"/>
          <w:sz w:val="24"/>
          <w:szCs w:val="32"/>
        </w:rPr>
      </w:pPr>
    </w:p>
    <w:p>
      <w:pPr>
        <w:snapToGrid w:val="0"/>
        <w:spacing w:line="340" w:lineRule="exact"/>
        <w:ind w:firstLine="480" w:firstLineChars="200"/>
        <w:rPr>
          <w:rFonts w:hint="default" w:ascii="Comic Sans MS" w:hAnsi="Comic Sans MS" w:eastAsia="楷体" w:cs="Comic Sans M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50    He</w:t>
      </w:r>
      <w:bookmarkStart w:id="48" w:name="lesson050"/>
      <w:bookmarkEnd w:id="48"/>
      <w:r>
        <w:rPr>
          <w:rFonts w:hint="default" w:ascii="Comic Sans MS" w:hAnsi="Comic Sans MS" w:eastAsia="楷体" w:cs="Comic Sans MS"/>
          <w:b/>
          <w:sz w:val="32"/>
          <w:szCs w:val="32"/>
        </w:rPr>
        <w:t xml:space="preserve"> likes </w:t>
      </w:r>
      <w:r>
        <w:rPr>
          <w:rFonts w:hint="default" w:ascii="Comic Sans MS" w:hAnsi="Comic Sans MS" w:eastAsia="楷体" w:cs="Comic Sans MS"/>
          <w:b/>
          <w:sz w:val="32"/>
          <w:szCs w:val="32"/>
          <w:lang w:val="en-GB"/>
        </w:rPr>
        <w:t>…</w:t>
      </w:r>
      <w:r>
        <w:rPr>
          <w:rFonts w:hint="default" w:ascii="Comic Sans MS" w:hAnsi="Comic Sans MS" w:eastAsia="楷体" w:cs="Comic Sans MS"/>
          <w:b/>
          <w:sz w:val="32"/>
          <w:szCs w:val="32"/>
        </w:rPr>
        <w:t xml:space="preserve"> </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But he doesn't like</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11488" behindDoc="0" locked="0" layoutInCell="1" allowOverlap="1">
            <wp:simplePos x="0" y="0"/>
            <wp:positionH relativeFrom="column">
              <wp:posOffset>-226695</wp:posOffset>
            </wp:positionH>
            <wp:positionV relativeFrom="paragraph">
              <wp:posOffset>10795</wp:posOffset>
            </wp:positionV>
            <wp:extent cx="457200" cy="457200"/>
            <wp:effectExtent l="0" t="0" r="0" b="0"/>
            <wp:wrapNone/>
            <wp:docPr id="56" name="图片 56"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482" w:firstLineChars="200"/>
        <w:rPr>
          <w:rFonts w:hint="default" w:ascii="Comic Sans MS" w:hAnsi="Comic Sans MS" w:eastAsia="楷体" w:cs="Comic Sans MS"/>
          <w:bCs/>
          <w:sz w:val="24"/>
          <w:szCs w:val="32"/>
        </w:rPr>
      </w:pPr>
      <w:r>
        <w:rPr>
          <w:rFonts w:hint="default" w:ascii="Comic Sans MS" w:hAnsi="Comic Sans MS" w:eastAsia="楷体" w:cs="Comic Sans MS"/>
          <w:b/>
          <w:bCs/>
          <w:sz w:val="24"/>
          <w:szCs w:val="32"/>
        </w:rPr>
        <w:t>[词汇]</w:t>
      </w:r>
      <w:r>
        <w:rPr>
          <w:rFonts w:hint="default" w:ascii="Comic Sans MS" w:hAnsi="Comic Sans MS" w:eastAsia="楷体" w:cs="Comic Sans MS"/>
          <w:bCs/>
          <w:sz w:val="24"/>
          <w:szCs w:val="32"/>
        </w:rPr>
        <w:t>（9）</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tomato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西红柿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potato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土豆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cabbage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卷心菜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lettuce[]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莴苣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豌豆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豆角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pear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梨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grape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葡萄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peach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桃 </w:t>
      </w:r>
    </w:p>
    <w:p>
      <w:pPr>
        <w:snapToGrid w:val="0"/>
        <w:spacing w:line="340" w:lineRule="exact"/>
        <w:ind w:firstLine="480" w:firstLineChars="200"/>
        <w:rPr>
          <w:rFonts w:hint="default" w:ascii="Comic Sans MS" w:hAnsi="Comic Sans MS" w:eastAsia="楷体" w:cs="Comic Sans M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51    A </w:t>
      </w:r>
      <w:bookmarkStart w:id="49" w:name="lesson051"/>
      <w:bookmarkEnd w:id="49"/>
      <w:r>
        <w:rPr>
          <w:rFonts w:hint="default" w:ascii="Comic Sans MS" w:hAnsi="Comic Sans MS" w:eastAsia="楷体" w:cs="Comic Sans MS"/>
          <w:b/>
          <w:sz w:val="32"/>
          <w:szCs w:val="32"/>
        </w:rPr>
        <w:t>pleasant climate</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12512" behindDoc="0" locked="0" layoutInCell="1" allowOverlap="1">
            <wp:simplePos x="0" y="0"/>
            <wp:positionH relativeFrom="column">
              <wp:posOffset>-102870</wp:posOffset>
            </wp:positionH>
            <wp:positionV relativeFrom="paragraph">
              <wp:posOffset>7620</wp:posOffset>
            </wp:positionV>
            <wp:extent cx="457200" cy="457200"/>
            <wp:effectExtent l="0" t="0" r="0" b="0"/>
            <wp:wrapNone/>
            <wp:docPr id="57" name="图片 57"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643" w:firstLineChars="200"/>
        <w:rPr>
          <w:rFonts w:hint="default" w:ascii="Comic Sans MS" w:hAnsi="Comic Sans MS" w:eastAsia="楷体" w:cs="Comic Sans MS"/>
          <w:b/>
          <w:bCs/>
          <w:sz w:val="32"/>
          <w:szCs w:val="40"/>
        </w:rPr>
      </w:pPr>
      <w:r>
        <w:rPr>
          <w:rFonts w:hint="default" w:ascii="Comic Sans MS" w:hAnsi="Comic Sans MS" w:eastAsia="楷体" w:cs="Comic Sans MS"/>
          <w:b/>
          <w:bCs/>
          <w:sz w:val="32"/>
          <w:szCs w:val="40"/>
        </w:rPr>
        <w:t>[词汇]</w:t>
      </w:r>
      <w:r>
        <w:rPr>
          <w:rFonts w:hint="default" w:ascii="Comic Sans MS" w:hAnsi="Comic Sans MS" w:eastAsia="楷体" w:cs="Comic Sans MS"/>
          <w:bCs/>
          <w:sz w:val="32"/>
          <w:szCs w:val="40"/>
        </w:rPr>
        <w:t>（26）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Greece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希腊-&gt; Greek：希腊人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climate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气候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country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国家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pleasant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宜人的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weather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天气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spring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春季 [in spring]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windy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有风的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warm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温暖的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rain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下雨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sometimes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有时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summer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夏天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autumn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秋天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winter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冬天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snow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下雪</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January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1月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February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2月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March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3月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April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4月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5月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June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6月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July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7月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August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8月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September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9月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October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10月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November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11月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December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12月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★climate   n. 气候 （指某一地区数年间的天气情况）</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★weather   n. 天气（指某个特定的时间内睛、雨、风雪变化）</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What’s the weather like…?   天气怎么样？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What’s the climate like…?   气侯怎么样？ </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★like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① vt. 喜欢，想要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prep. 象……一亲友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 like  象……</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She is like her brother.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like  看起来象……</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They look like twins.</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new building looks like a big bird.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feel like +n.或Ving   喜欢</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★country   n. 国家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nation   n. 国家，民族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state  n. 国家，政府，州</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land   n. 陆地，国家（书面语）  v. 登陆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homeland   n. 祖国，本国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motherland  n. 祖国</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★pleasant  adj. 宜人的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令人愉快的；舒适合意的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study is pleasant to work in.  在这个书房里工作令人感到舒适。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（人或其外表、举止等）讨人喜欢；（性情等）和蔼可亲的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Adrew seemed very pleasant on the phone.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安德鲁在电话里显得很和蔼可亲。</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present  adj. 现在的  n. 礼物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peasant=farmer  n. 农民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president   n. 总统，会长，移民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parent  父母亲中的一方</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★windy   adj. 有风的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windy joy  空欢喜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joy FM.  欢乐调频</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Always look for the joy in life.  永远在生命中寻找快乐！</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★sometimes   adv. 有时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time  时间，次数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 times  一些次数</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have been there some times.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sometime  某时</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When will you come here?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I’m not sure. Maybe sometime next week.</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Sometime I go shopping with my friends.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 time  一些时间</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Give me some time to think it over.</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Have you made up your mind about this?</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need some time to think it over.</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★fall   n. 秋天（美）  vi. 倒下，落下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legend 传奇</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[Legends of the Fall 秋日传奇，燃情岁月]</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13888" behindDoc="0" locked="0" layoutInCell="1" allowOverlap="1">
            <wp:simplePos x="0" y="0"/>
            <wp:positionH relativeFrom="column">
              <wp:posOffset>-86360</wp:posOffset>
            </wp:positionH>
            <wp:positionV relativeFrom="paragraph">
              <wp:posOffset>78740</wp:posOffset>
            </wp:positionV>
            <wp:extent cx="419735" cy="419735"/>
            <wp:effectExtent l="0" t="0" r="18415" b="18415"/>
            <wp:wrapNone/>
            <wp:docPr id="156" name="图片 156"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sz w:val="24"/>
          <w:szCs w:val="24"/>
        </w:rPr>
      </w:pPr>
      <w:r>
        <w:rPr>
          <w:rFonts w:hint="default" w:ascii="Comic Sans MS" w:hAnsi="Comic Sans MS" w:eastAsia="楷体" w:cs="Comic Sans MS"/>
          <w:b/>
          <w:sz w:val="24"/>
          <w:szCs w:val="24"/>
        </w:rPr>
        <w:t>What…(be,look…) like?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What…like？这一句型用于询问事物的状况，如天气、气候，或询问人物或事物的外观或特征：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What’s it like today?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What’s your house like?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许多形容词可用以回答What…like？这样的问题，并可根据上下文给以笼统的或确切的信息。</w:t>
      </w:r>
    </w:p>
    <w:p>
      <w:pPr>
        <w:tabs>
          <w:tab w:val="left" w:pos="3060"/>
        </w:tabs>
        <w:snapToGrid w:val="0"/>
        <w:spacing w:line="340" w:lineRule="exact"/>
        <w:ind w:firstLine="460" w:firstLineChars="191"/>
        <w:rPr>
          <w:rFonts w:hint="default" w:ascii="Comic Sans MS" w:hAnsi="Comic Sans MS" w:eastAsia="楷体" w:cs="Comic Sans MS"/>
          <w:b/>
          <w:sz w:val="24"/>
          <w:szCs w:val="24"/>
        </w:rPr>
      </w:pPr>
    </w:p>
    <w:p>
      <w:pPr>
        <w:tabs>
          <w:tab w:val="left" w:pos="3060"/>
        </w:tabs>
        <w:snapToGrid w:val="0"/>
        <w:spacing w:line="340" w:lineRule="exact"/>
        <w:ind w:firstLine="460" w:firstLineChars="191"/>
        <w:rPr>
          <w:rFonts w:hint="default" w:ascii="Comic Sans MS" w:hAnsi="Comic Sans MS" w:eastAsia="楷体" w:cs="Comic Sans MS"/>
          <w:b/>
          <w:sz w:val="24"/>
          <w:szCs w:val="24"/>
        </w:rPr>
      </w:pPr>
      <w:r>
        <w:rPr>
          <w:rFonts w:hint="default" w:ascii="Comic Sans MS" w:hAnsi="Comic Sans MS" w:eastAsia="楷体" w:cs="Comic Sans MS"/>
          <w:b/>
          <w:sz w:val="24"/>
          <w:szCs w:val="24"/>
        </w:rPr>
        <w:t>频率副词：</w:t>
      </w:r>
    </w:p>
    <w:p>
      <w:pPr>
        <w:tabs>
          <w:tab w:val="left" w:pos="3060"/>
        </w:tabs>
        <w:snapToGrid w:val="0"/>
        <w:spacing w:line="340" w:lineRule="exact"/>
        <w:ind w:firstLine="458" w:firstLineChars="191"/>
        <w:rPr>
          <w:rFonts w:hint="default" w:ascii="Comic Sans MS" w:hAnsi="Comic Sans MS" w:eastAsia="楷体" w:cs="Comic Sans MS"/>
          <w:sz w:val="24"/>
          <w:szCs w:val="32"/>
        </w:rPr>
      </w:pPr>
      <w:r>
        <w:rPr>
          <w:rFonts w:hint="default" w:ascii="Comic Sans MS" w:hAnsi="Comic Sans MS" w:eastAsia="楷体" w:cs="Comic Sans MS"/>
          <w:sz w:val="24"/>
          <w:szCs w:val="24"/>
        </w:rPr>
        <w:t>often [经常]、sometimes [有时]、always [总是]、</w:t>
      </w:r>
      <w:r>
        <w:rPr>
          <w:rFonts w:hint="default" w:ascii="Comic Sans MS" w:hAnsi="Comic Sans MS" w:eastAsia="楷体" w:cs="Comic Sans MS"/>
          <w:sz w:val="24"/>
          <w:szCs w:val="32"/>
        </w:rPr>
        <w:t>usually [通常]、never [从来不]</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频率副词一般放在be动词之后，行为动词之前。如果是否定句或是疑问句用在助动词和行为动词之间，为表示强调频率副词可以放在句首或者是句尾。</w:t>
      </w:r>
    </w:p>
    <w:p>
      <w:pPr>
        <w:snapToGrid w:val="0"/>
        <w:spacing w:line="340" w:lineRule="exact"/>
        <w:ind w:firstLine="720" w:firstLineChars="300"/>
        <w:rPr>
          <w:rFonts w:hint="default" w:ascii="Comic Sans MS" w:hAnsi="Comic Sans MS" w:eastAsia="楷体" w:cs="Comic Sans MS"/>
          <w:sz w:val="24"/>
          <w:szCs w:val="32"/>
        </w:rPr>
      </w:pPr>
      <w:r>
        <w:rPr>
          <w:rFonts w:hint="default" w:ascii="Comic Sans MS" w:hAnsi="Comic Sans MS" w:eastAsia="楷体" w:cs="Comic Sans MS"/>
          <w:sz w:val="24"/>
          <w:szCs w:val="32"/>
        </w:rPr>
        <w:t>She is often late.</w:t>
      </w:r>
    </w:p>
    <w:p>
      <w:pPr>
        <w:snapToGrid w:val="0"/>
        <w:spacing w:line="340" w:lineRule="exact"/>
        <w:ind w:firstLine="720" w:firstLineChars="300"/>
        <w:rPr>
          <w:rFonts w:hint="default" w:ascii="Comic Sans MS" w:hAnsi="Comic Sans MS" w:eastAsia="楷体" w:cs="Comic Sans MS"/>
          <w:sz w:val="24"/>
          <w:szCs w:val="32"/>
        </w:rPr>
      </w:pPr>
      <w:r>
        <w:rPr>
          <w:rFonts w:hint="default" w:ascii="Comic Sans MS" w:hAnsi="Comic Sans MS" w:eastAsia="楷体" w:cs="Comic Sans MS"/>
          <w:sz w:val="24"/>
          <w:szCs w:val="32"/>
        </w:rPr>
        <w:t>I often go swimming.</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p>
    <w:p>
      <w:pPr>
        <w:tabs>
          <w:tab w:val="left" w:pos="3060"/>
        </w:tabs>
        <w:snapToGrid w:val="0"/>
        <w:spacing w:line="340" w:lineRule="exact"/>
        <w:ind w:firstLine="643" w:firstLineChars="200"/>
        <w:rPr>
          <w:rFonts w:hint="default" w:ascii="Comic Sans MS" w:hAnsi="Comic Sans MS" w:eastAsia="楷体" w:cs="Comic Sans MS"/>
          <w:b/>
          <w:bCs/>
          <w:sz w:val="24"/>
          <w:szCs w:val="24"/>
        </w:rPr>
      </w:pPr>
      <w:r>
        <w:rPr>
          <w:rFonts w:hint="default" w:ascii="Comic Sans MS" w:hAnsi="Comic Sans MS" w:eastAsia="楷体" w:cs="Comic Sans MS"/>
          <w:b/>
          <w:sz w:val="32"/>
          <w:szCs w:val="32"/>
        </w:rPr>
        <w:drawing>
          <wp:anchor distT="0" distB="0" distL="114300" distR="114300" simplePos="0" relativeHeight="251814912" behindDoc="0" locked="0" layoutInCell="1" allowOverlap="1">
            <wp:simplePos x="0" y="0"/>
            <wp:positionH relativeFrom="column">
              <wp:posOffset>-114935</wp:posOffset>
            </wp:positionH>
            <wp:positionV relativeFrom="paragraph">
              <wp:posOffset>-130810</wp:posOffset>
            </wp:positionV>
            <wp:extent cx="419735" cy="419735"/>
            <wp:effectExtent l="0" t="0" r="18415" b="18415"/>
            <wp:wrapNone/>
            <wp:docPr id="157" name="图片 157"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b/>
          <w:bCs/>
          <w:sz w:val="24"/>
          <w:szCs w:val="24"/>
        </w:rPr>
        <w:t>[课文]</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HANS: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Where do you come from?</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DIMITRI:</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come from Greece.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HANS: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the climate like in your country?</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DIMITRI:</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very pleasant.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HANS: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the weather like in spring?</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DIMITRI:</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often windy in March.</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always warm in April and May, but it rains sometimes.</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HANS: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it like in summer?</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DIMITRI:</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always hot in June, July and August.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sun shines every day.</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HANS: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 it cold or warm in autumn?</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DIMITRI:</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always warm in September and October.</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often cold in November and it rains sometimes.</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HANS: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 it very cold in winter?</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DIMITRI:</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often cold in December, January and February.</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 snows sometimes.</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rPr>
          <w:rFonts w:hint="default" w:ascii="Comic Sans MS" w:hAnsi="Comic Sans MS" w:eastAsia="楷体" w:cs="Comic Sans MS"/>
          <w:b/>
          <w:sz w:val="24"/>
          <w:szCs w:val="32"/>
        </w:rPr>
      </w:pPr>
      <w:r>
        <w:rPr>
          <w:rFonts w:hint="default" w:ascii="Comic Sans MS" w:hAnsi="Comic Sans MS" w:eastAsia="楷体" w:cs="Comic Sans MS"/>
          <w:b/>
          <w:sz w:val="24"/>
          <w:szCs w:val="32"/>
        </w:rPr>
        <w:t>[课文注释]</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What’s the climate like in your country?</w:t>
      </w:r>
    </w:p>
    <w:p>
      <w:pPr>
        <w:snapToGrid w:val="0"/>
        <w:spacing w:line="340" w:lineRule="exact"/>
        <w:ind w:firstLine="480" w:firstLineChars="200"/>
        <w:rPr>
          <w:rFonts w:hint="default" w:ascii="Comic Sans MS" w:hAnsi="Comic Sans MS" w:eastAsia="楷体" w:cs="Comic Sans MS"/>
          <w:sz w:val="24"/>
          <w:szCs w:val="32"/>
        </w:rPr>
      </w:pPr>
      <w:r>
        <w:rPr>
          <w:rFonts w:hint="default" w:ascii="Comic Sans MS" w:hAnsi="Comic Sans MS" w:eastAsia="楷体" w:cs="Comic Sans MS"/>
          <w:sz w:val="24"/>
          <w:szCs w:val="32"/>
        </w:rPr>
        <w:t>What…(be/look) like?这个句型用于询问事物的状况，如天气、气候等，也可询问人物或事物的外观或特征。</w:t>
      </w:r>
    </w:p>
    <w:p>
      <w:pPr>
        <w:snapToGrid w:val="0"/>
        <w:spacing w:line="340" w:lineRule="exact"/>
        <w:ind w:firstLine="720" w:firstLineChars="300"/>
        <w:rPr>
          <w:rFonts w:hint="default" w:ascii="Comic Sans MS" w:hAnsi="Comic Sans MS" w:eastAsia="楷体" w:cs="Comic Sans MS"/>
          <w:sz w:val="24"/>
          <w:szCs w:val="32"/>
        </w:rPr>
      </w:pPr>
      <w:r>
        <w:rPr>
          <w:rFonts w:hint="default" w:ascii="Comic Sans MS" w:hAnsi="Comic Sans MS" w:eastAsia="楷体" w:cs="Comic Sans MS"/>
          <w:sz w:val="24"/>
          <w:szCs w:val="32"/>
        </w:rPr>
        <w:t>What’s your house like?</w:t>
      </w:r>
    </w:p>
    <w:p>
      <w:pPr>
        <w:tabs>
          <w:tab w:val="left" w:pos="3060"/>
        </w:tabs>
        <w:snapToGrid w:val="0"/>
        <w:spacing w:line="340" w:lineRule="exact"/>
        <w:rPr>
          <w:rFonts w:hint="default" w:ascii="Comic Sans MS" w:hAnsi="Comic Sans MS" w:eastAsia="楷体" w:cs="Comic Sans MS"/>
          <w:b/>
          <w:bC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52   What nat</w:t>
      </w:r>
      <w:bookmarkStart w:id="50" w:name="lesson052"/>
      <w:bookmarkEnd w:id="50"/>
      <w:r>
        <w:rPr>
          <w:rFonts w:hint="default" w:ascii="Comic Sans MS" w:hAnsi="Comic Sans MS" w:eastAsia="楷体" w:cs="Comic Sans MS"/>
          <w:b/>
          <w:sz w:val="32"/>
          <w:szCs w:val="32"/>
        </w:rPr>
        <w:t xml:space="preserve">ionality are they?  </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Where do they come from?</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13536" behindDoc="0" locked="0" layoutInCell="1" allowOverlap="1">
            <wp:simplePos x="0" y="0"/>
            <wp:positionH relativeFrom="column">
              <wp:posOffset>-312420</wp:posOffset>
            </wp:positionH>
            <wp:positionV relativeFrom="paragraph">
              <wp:posOffset>55245</wp:posOffset>
            </wp:positionV>
            <wp:extent cx="457200" cy="457200"/>
            <wp:effectExtent l="0" t="0" r="0" b="0"/>
            <wp:wrapNone/>
            <wp:docPr id="58" name="图片 58"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562" w:firstLineChars="200"/>
        <w:rPr>
          <w:rFonts w:hint="default" w:ascii="Comic Sans MS" w:hAnsi="Comic Sans MS" w:eastAsia="楷体" w:cs="Comic Sans MS"/>
          <w:bCs/>
          <w:sz w:val="28"/>
          <w:szCs w:val="36"/>
        </w:rPr>
      </w:pPr>
      <w:r>
        <w:rPr>
          <w:rFonts w:hint="default" w:ascii="Comic Sans MS" w:hAnsi="Comic Sans MS" w:eastAsia="楷体" w:cs="Comic Sans MS"/>
          <w:b/>
          <w:bCs/>
          <w:sz w:val="28"/>
          <w:szCs w:val="36"/>
        </w:rPr>
        <w:t>[词汇]</w:t>
      </w:r>
      <w:r>
        <w:rPr>
          <w:rFonts w:hint="default" w:ascii="Comic Sans MS" w:hAnsi="Comic Sans MS" w:eastAsia="楷体" w:cs="Comic Sans MS"/>
          <w:bCs/>
          <w:sz w:val="28"/>
          <w:szCs w:val="36"/>
        </w:rPr>
        <w:t>（11）</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the U.S.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美国 -&gt; American：美国人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Brazil</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巴西  -&gt; Brazilian：巴西人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Holland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荷兰  -&gt; Dutch：荷兰人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England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英国 -&gt; English：英国人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France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法国 -&gt; French：法国人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Germany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德国 -&gt; German：德国人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Italy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意大利 -&gt; Italian：意大利人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Norway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挪威  -&gt; Norwegian：挪威人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Russia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俄罗斯 -&gt; Russian：俄国人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Spain</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西班牙  -&gt; Spanish：西班牙人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Sweden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瑞典  -&gt; Swedish：瑞典人</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★the U.S.   n. 美国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U.S.=the Unied States of America</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53   </w:t>
      </w:r>
      <w:bookmarkStart w:id="51" w:name="lesson053"/>
      <w:bookmarkEnd w:id="51"/>
      <w:r>
        <w:rPr>
          <w:rFonts w:hint="default" w:ascii="Comic Sans MS" w:hAnsi="Comic Sans MS" w:eastAsia="楷体" w:cs="Comic Sans MS"/>
          <w:b/>
          <w:sz w:val="32"/>
          <w:szCs w:val="32"/>
        </w:rPr>
        <w:t>An interesting climate</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14560" behindDoc="0" locked="0" layoutInCell="1" allowOverlap="1">
            <wp:simplePos x="0" y="0"/>
            <wp:positionH relativeFrom="column">
              <wp:posOffset>-217170</wp:posOffset>
            </wp:positionH>
            <wp:positionV relativeFrom="paragraph">
              <wp:posOffset>39370</wp:posOffset>
            </wp:positionV>
            <wp:extent cx="457200" cy="457200"/>
            <wp:effectExtent l="0" t="0" r="0" b="0"/>
            <wp:wrapNone/>
            <wp:docPr id="59" name="图片 59"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643" w:firstLineChars="200"/>
        <w:rPr>
          <w:rFonts w:hint="default" w:ascii="Comic Sans MS" w:hAnsi="Comic Sans MS" w:eastAsia="楷体" w:cs="Comic Sans MS"/>
          <w:bCs/>
          <w:sz w:val="32"/>
          <w:szCs w:val="40"/>
        </w:rPr>
      </w:pPr>
      <w:r>
        <w:rPr>
          <w:rFonts w:hint="default" w:ascii="Comic Sans MS" w:hAnsi="Comic Sans MS" w:eastAsia="楷体" w:cs="Comic Sans MS"/>
          <w:b/>
          <w:bCs/>
          <w:sz w:val="32"/>
          <w:szCs w:val="40"/>
        </w:rPr>
        <w:t>[词汇]</w:t>
      </w:r>
      <w:r>
        <w:rPr>
          <w:rFonts w:hint="default" w:ascii="Comic Sans MS" w:hAnsi="Comic Sans MS" w:eastAsia="楷体" w:cs="Comic Sans MS"/>
          <w:bCs/>
          <w:sz w:val="32"/>
          <w:szCs w:val="40"/>
        </w:rPr>
        <w:t>（17）</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mild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adj. 温和的，温暖的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always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总是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north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北方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east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东方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潮湿的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west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西方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south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南方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season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季节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night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夜晚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rise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升起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early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（太阳）落下去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late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晚，迟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interesting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有趣的，有意思的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subject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话题；[语法]主语；科目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conversation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谈话</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★mild   adj. 温和的，温暖的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adj. （天气等）温暖的；暖和的；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They had an exceptionally mild winter last year.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adj. （性情等）温和的；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John is a mild man who never raises his voice.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adj. （食物等）味淡的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Try this mild curry.  试试这种淡味咖喱。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likes to smoke mild cigars.  他喜欢抽淡味雪茄烟。</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wild  adj. 野性的，野生的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child   n. 孩子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warm   adj. 暖和的，温暖的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mild：（人）性格温和的（与生俱来）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gentle：温和的，文雅的（后天）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gentleman  n. 绅士</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★north   n. 北方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the North= in the north of England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表示一个国家或地区的方位词如果单独使用一般要大写，但仅仅表示方位意义的方位词不需大写。如</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a north wind、a south window等。</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★wet   adj. 潮湿的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all in wet  全身湿透了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damp  adj. 潮湿的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moist  adj. 给人湿的感觉</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★west   n. 西方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go west  去死</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★rise   v. 升起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（日、月等）升起；上升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curtain rises at 8.00 p.m.  剧在晚上8点钟开演。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（河水、物价、温度等）上涨；升高；增加</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level of the river is still rising.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起身；起床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house rose to the singers.  全场起立向歌唱演员们致意。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★subject  n. 话题；[语法]主语；科目</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How many subjects do you have in your class?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theme  n. 论文，演讲的主题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topic  n. 一篇文章或对话的主题</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★conversation  n. 谈话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This is our favorite subject.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is our favorite subject of conversation.</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英国：大不列巅及北爱尔兰联合王国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England  英格兰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Scotland  苏格兰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Ireland   爱尔兰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Northern Ireland  北爱尔兰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Wales  威尔士</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15936" behindDoc="0" locked="0" layoutInCell="1" allowOverlap="1">
            <wp:simplePos x="0" y="0"/>
            <wp:positionH relativeFrom="column">
              <wp:posOffset>-48260</wp:posOffset>
            </wp:positionH>
            <wp:positionV relativeFrom="paragraph">
              <wp:posOffset>91440</wp:posOffset>
            </wp:positionV>
            <wp:extent cx="419735" cy="419735"/>
            <wp:effectExtent l="0" t="0" r="18415" b="18415"/>
            <wp:wrapNone/>
            <wp:docPr id="158" name="图片 158"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HANS:</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Where do you come from?</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JIM:</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come from England.</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HANS:</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the climate like in your country?</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JIM:</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mild, but it's not always pleasant.</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The weather's often cold in the North and windy in the East.</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often wet in the West and sometimes warm in the South.</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HANS:</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Which seasons do you like best?</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JIM:</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like spring and summer.</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days are long and the nights are short.</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sun rises early and sets late.</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I don't like autumn and winter.</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days are short and the nights are long.</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sun rises late and set early.</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Our climate is not very good, but it's certainly interesting.</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our favourite subject of conversation.</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54   What nationality are they? </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Where do t</w:t>
      </w:r>
      <w:bookmarkStart w:id="52" w:name="lesson054"/>
      <w:bookmarkEnd w:id="52"/>
      <w:r>
        <w:rPr>
          <w:rFonts w:hint="default" w:ascii="Comic Sans MS" w:hAnsi="Comic Sans MS" w:eastAsia="楷体" w:cs="Comic Sans MS"/>
          <w:b/>
          <w:sz w:val="32"/>
          <w:szCs w:val="32"/>
        </w:rPr>
        <w:t>hey come from?</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15584" behindDoc="0" locked="0" layoutInCell="1" allowOverlap="1">
            <wp:simplePos x="0" y="0"/>
            <wp:positionH relativeFrom="column">
              <wp:posOffset>-150495</wp:posOffset>
            </wp:positionH>
            <wp:positionV relativeFrom="paragraph">
              <wp:posOffset>83820</wp:posOffset>
            </wp:positionV>
            <wp:extent cx="457200" cy="457200"/>
            <wp:effectExtent l="0" t="0" r="0" b="0"/>
            <wp:wrapNone/>
            <wp:docPr id="60" name="图片 60"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643" w:firstLineChars="200"/>
        <w:rPr>
          <w:rFonts w:hint="default" w:ascii="Comic Sans MS" w:hAnsi="Comic Sans MS" w:eastAsia="楷体" w:cs="Comic Sans MS"/>
          <w:bCs/>
          <w:sz w:val="24"/>
          <w:szCs w:val="32"/>
        </w:rPr>
      </w:pPr>
      <w:r>
        <w:rPr>
          <w:rFonts w:hint="default" w:ascii="Comic Sans MS" w:hAnsi="Comic Sans MS" w:eastAsia="楷体" w:cs="Comic Sans MS"/>
          <w:b/>
          <w:bCs/>
          <w:sz w:val="32"/>
          <w:szCs w:val="40"/>
        </w:rPr>
        <w:t>[词汇]</w:t>
      </w:r>
      <w:r>
        <w:rPr>
          <w:rFonts w:hint="default" w:ascii="Comic Sans MS" w:hAnsi="Comic Sans MS" w:eastAsia="楷体" w:cs="Comic Sans MS"/>
          <w:bCs/>
          <w:sz w:val="32"/>
          <w:szCs w:val="40"/>
        </w:rPr>
        <w:t>（21）</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Australia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澳大利亚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Australian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澳大利亚人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Austria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奥地利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Austrian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奥地利人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Canada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加拿大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Canadian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加拿大人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China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中国 Chinese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Finland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芬兰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Finnish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芬兰人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India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印度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Indian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印度人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Japan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日本 Japanese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Nigeria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尼日利亚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Nigerian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尼日利亚人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Turkey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土耳其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Turkish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土耳其人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Korea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韩国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Polish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波兰人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Poland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波兰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Thai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泰国人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Thailand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泰国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55   The Sawy</w:t>
      </w:r>
      <w:bookmarkStart w:id="53" w:name="lesson055"/>
      <w:bookmarkEnd w:id="53"/>
      <w:r>
        <w:rPr>
          <w:rFonts w:hint="default" w:ascii="Comic Sans MS" w:hAnsi="Comic Sans MS" w:eastAsia="楷体" w:cs="Comic Sans MS"/>
          <w:b/>
          <w:sz w:val="32"/>
          <w:szCs w:val="32"/>
        </w:rPr>
        <w:t>er family</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16608" behindDoc="0" locked="0" layoutInCell="1" allowOverlap="1">
            <wp:simplePos x="0" y="0"/>
            <wp:positionH relativeFrom="column">
              <wp:posOffset>-236220</wp:posOffset>
            </wp:positionH>
            <wp:positionV relativeFrom="paragraph">
              <wp:posOffset>71120</wp:posOffset>
            </wp:positionV>
            <wp:extent cx="457200" cy="457200"/>
            <wp:effectExtent l="0" t="0" r="0" b="0"/>
            <wp:wrapNone/>
            <wp:docPr id="61" name="图片 61"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562" w:firstLineChars="200"/>
        <w:rPr>
          <w:rFonts w:hint="default" w:ascii="Comic Sans MS" w:hAnsi="Comic Sans MS" w:eastAsia="楷体" w:cs="Comic Sans MS"/>
          <w:bCs/>
          <w:sz w:val="28"/>
          <w:szCs w:val="36"/>
        </w:rPr>
      </w:pPr>
      <w:r>
        <w:rPr>
          <w:rFonts w:hint="default" w:ascii="Comic Sans MS" w:hAnsi="Comic Sans MS" w:eastAsia="楷体" w:cs="Comic Sans MS"/>
          <w:b/>
          <w:bCs/>
          <w:sz w:val="28"/>
          <w:szCs w:val="36"/>
        </w:rPr>
        <w:t>[词汇]</w:t>
      </w:r>
      <w:r>
        <w:rPr>
          <w:rFonts w:hint="default" w:ascii="Comic Sans MS" w:hAnsi="Comic Sans MS" w:eastAsia="楷体" w:cs="Comic Sans MS"/>
          <w:bCs/>
          <w:sz w:val="28"/>
          <w:szCs w:val="36"/>
        </w:rPr>
        <w:t>（11）</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住，生活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呆在，停留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home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家；adv. 到家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housework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家务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lunch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午饭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afternoon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下午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usually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通常</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together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一起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evening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晚上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arrive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到达</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night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夜间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★live   v. 住，生活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居住，生活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活，生存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My grandmother lived until she was 94.</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Fish can’t live long out of water.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过生活；享受生活乐趣</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40 he was just beginning to live.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他到40岁刚刚开始过上富有意义的生活。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You haven’t lived till you’ve been to Paris.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你没到过巴黎就算不上享受过生活。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④ 靠……生活（by/on）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lives by playing the violin.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lives on the fortune left to him by his father.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⑤ adj. 现场的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live show  现场演出</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live：长期居住在 …；短期住</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live in   住在一个比较大的地方（国家、城市）</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live at   住在一个比较小的地方（区、街道）</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They live at Eighty-seven King Street.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inhabit：世世代代居住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reside[]：（正式用语）合法居住在 …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live in Beijing, but I really want to reside in Beijing.</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life  n. 生活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make a living  谋生</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What you get is a living, what you give is a life.  得到的是生存，付出的是生活。</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★stay   v. 呆在，停留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呆在，停留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逗留，暂住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were staying at the same hotel.</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保持，保留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house has to stay exactly at it was.  这所房子必须完全保持原来的样子。</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   n. 家；adv. 到家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stay at home：呆在家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homework  n. 家庭作业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homely  adj. 家常的</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homely dish  家常菜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homeless  adj. 无家可归的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homelike  adj. 像家的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homeland  n. 祖国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homesick  想家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homemade  adj. 家里自制的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hometown   n. 家乡</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★housework   n. 家务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 the housework  做家务活</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★together   adv. 一起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drink tea together   一起喝茶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My friends and I often drink tea together at weekend.</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285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★arrive   vi. 到达</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到达，到来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train is expected to arrive in London at 8.20 p.m.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火车预计在晚上8点20分抵达伦敦。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（时间等）来临，（婴儿）出生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last the day of granduation arrived.  毕业的那一天终于来临。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Elizabeth’s bady arrived at midnight.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伊丽莎白的婴儿是午夜时分降生的。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arrive in</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大地方</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/arrive at</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小地方</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 xml:space="preserve">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get school very early everyday.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reach  vt. 到达（及物动词）</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reach Beijing</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16960" behindDoc="0" locked="0" layoutInCell="1" allowOverlap="1">
            <wp:simplePos x="0" y="0"/>
            <wp:positionH relativeFrom="column">
              <wp:posOffset>-67310</wp:posOffset>
            </wp:positionH>
            <wp:positionV relativeFrom="paragraph">
              <wp:posOffset>94615</wp:posOffset>
            </wp:positionV>
            <wp:extent cx="419735" cy="419735"/>
            <wp:effectExtent l="0" t="0" r="18415" b="18415"/>
            <wp:wrapNone/>
            <wp:docPr id="159" name="图片 159"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Sawyers live at 87 King Street.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In the morning, Mr. Sawyer goes to   work and the children go to school.</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Sawyer stays at home every day. She does the housework.</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In the afternoon, she usually sees her friends. They often drink tea together.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In the evening, the children come home from school. They arrive home early.</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Sawyer comes home from work. He arrives home late.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At night, the children always do their homework. Then they go to bed. Mr. Sawyer usually reads his newspaper, but sometimes he and his wife watch television.</w:t>
      </w:r>
    </w:p>
    <w:p>
      <w:pPr>
        <w:tabs>
          <w:tab w:val="left" w:pos="3060"/>
        </w:tabs>
        <w:snapToGrid w:val="0"/>
        <w:spacing w:line="340" w:lineRule="exact"/>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1、The Sawyers live at 87 King Street.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Sawyers是指索耶一家。在英文中，姓氏后面加s，前面加定冠词the，用来指一家人，特别是丈夫和妻子。</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2、She always eats her lunch at noon.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noon下午，也叫midday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the morning/ afternoon/ evening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noon/ night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如果说某日夜里，则用介词on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on the night of June 2</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3、They arrive home early.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在本句中home和early都是副词，下文中的home和late也是副词。</w:t>
      </w: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717632" behindDoc="0" locked="0" layoutInCell="1" allowOverlap="1">
            <wp:simplePos x="0" y="0"/>
            <wp:positionH relativeFrom="column">
              <wp:posOffset>-121920</wp:posOffset>
            </wp:positionH>
            <wp:positionV relativeFrom="paragraph">
              <wp:posOffset>45720</wp:posOffset>
            </wp:positionV>
            <wp:extent cx="457200" cy="457200"/>
            <wp:effectExtent l="0" t="0" r="0" b="0"/>
            <wp:wrapNone/>
            <wp:docPr id="62" name="图片 62"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Lesson</w:t>
      </w:r>
      <w:bookmarkStart w:id="54" w:name="lesson057"/>
      <w:bookmarkEnd w:id="54"/>
      <w:r>
        <w:rPr>
          <w:rFonts w:hint="default" w:ascii="Comic Sans MS" w:hAnsi="Comic Sans MS" w:eastAsia="楷体" w:cs="Comic Sans MS"/>
          <w:b/>
          <w:sz w:val="32"/>
          <w:szCs w:val="32"/>
        </w:rPr>
        <w:t xml:space="preserve"> 57   An unusual day</w:t>
      </w:r>
    </w:p>
    <w:p>
      <w:pPr>
        <w:snapToGrid w:val="0"/>
        <w:spacing w:line="340" w:lineRule="exact"/>
        <w:ind w:firstLine="482" w:firstLineChars="200"/>
        <w:rPr>
          <w:rFonts w:hint="default" w:ascii="Comic Sans MS" w:hAnsi="Comic Sans MS" w:eastAsia="楷体" w:cs="Comic Sans MS"/>
          <w:bCs/>
          <w:sz w:val="32"/>
          <w:szCs w:val="40"/>
        </w:rPr>
      </w:pPr>
      <w:r>
        <w:rPr>
          <w:rFonts w:hint="default" w:ascii="Comic Sans MS" w:hAnsi="Comic Sans MS" w:eastAsia="楷体" w:cs="Comic Sans MS"/>
          <w:b/>
          <w:bCs/>
          <w:sz w:val="24"/>
          <w:szCs w:val="32"/>
        </w:rPr>
        <w:t> </w:t>
      </w:r>
      <w:r>
        <w:rPr>
          <w:rFonts w:hint="default" w:ascii="Comic Sans MS" w:hAnsi="Comic Sans MS" w:eastAsia="楷体" w:cs="Comic Sans MS"/>
          <w:b/>
          <w:bCs/>
          <w:sz w:val="32"/>
          <w:szCs w:val="40"/>
        </w:rPr>
        <w:t>[词汇]</w:t>
      </w:r>
      <w:r>
        <w:rPr>
          <w:rFonts w:hint="default" w:ascii="Comic Sans MS" w:hAnsi="Comic Sans MS" w:eastAsia="楷体" w:cs="Comic Sans MS"/>
          <w:bCs/>
          <w:sz w:val="32"/>
          <w:szCs w:val="40"/>
        </w:rPr>
        <w:t>（3）</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o'clock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点钟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shop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商店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moment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片刻，瞬间</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★o'clock   adv. 点钟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what’s the time?/ What time is it?</w:t>
      </w:r>
    </w:p>
    <w:p>
      <w:pPr>
        <w:numPr>
          <w:ilvl w:val="0"/>
          <w:numId w:val="4"/>
        </w:numPr>
        <w:tabs>
          <w:tab w:val="left" w:pos="3060"/>
        </w:tabs>
        <w:snapToGrid w:val="0"/>
        <w:spacing w:line="340" w:lineRule="exact"/>
        <w:rPr>
          <w:rFonts w:hint="default" w:ascii="Comic Sans MS" w:hAnsi="Comic Sans MS" w:eastAsia="楷体" w:cs="Comic Sans MS"/>
          <w:sz w:val="24"/>
          <w:szCs w:val="24"/>
        </w:rPr>
      </w:pPr>
      <w:r>
        <w:rPr>
          <w:rFonts w:hint="default" w:ascii="Comic Sans MS" w:hAnsi="Comic Sans MS" w:eastAsia="楷体" w:cs="Comic Sans MS"/>
          <w:sz w:val="24"/>
          <w:szCs w:val="24"/>
        </w:rPr>
        <w:t>整点：It’s … o’clock.</w:t>
      </w:r>
    </w:p>
    <w:p>
      <w:pPr>
        <w:tabs>
          <w:tab w:val="left" w:pos="3060"/>
        </w:tabs>
        <w:snapToGrid w:val="0"/>
        <w:spacing w:line="340" w:lineRule="exact"/>
        <w:ind w:left="401"/>
        <w:rPr>
          <w:rFonts w:hint="default" w:ascii="Comic Sans MS" w:hAnsi="Comic Sans MS" w:eastAsia="楷体" w:cs="Comic Sans MS"/>
          <w:sz w:val="24"/>
          <w:szCs w:val="24"/>
        </w:rPr>
      </w:pPr>
      <w:r>
        <w:rPr>
          <w:rFonts w:hint="default" w:ascii="Comic Sans MS" w:hAnsi="Comic Sans MS" w:eastAsia="楷体" w:cs="Comic Sans MS"/>
          <w:sz w:val="24"/>
          <w:szCs w:val="24"/>
        </w:rPr>
        <w:t>2、几点过几分：It’s  分钟 past 点钟. 或 It’s 点钟 分钟.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在某个钟点的1到30分钟内，用past表示。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It’s eight past three.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It’s six ten.</w:t>
      </w:r>
    </w:p>
    <w:p>
      <w:pPr>
        <w:tabs>
          <w:tab w:val="left" w:pos="3060"/>
        </w:tabs>
        <w:snapToGrid w:val="0"/>
        <w:spacing w:line="340" w:lineRule="exact"/>
        <w:ind w:left="401"/>
        <w:rPr>
          <w:rFonts w:hint="default" w:ascii="Comic Sans MS" w:hAnsi="Comic Sans MS" w:eastAsia="楷体" w:cs="Comic Sans MS"/>
          <w:sz w:val="24"/>
          <w:szCs w:val="24"/>
        </w:rPr>
      </w:pPr>
      <w:r>
        <w:rPr>
          <w:rFonts w:hint="default" w:ascii="Comic Sans MS" w:hAnsi="Comic Sans MS" w:eastAsia="楷体" w:cs="Comic Sans MS"/>
          <w:sz w:val="24"/>
          <w:szCs w:val="24"/>
        </w:rPr>
        <w:t>3、半点之后：It’s 分钟 to 点钟.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时间是在某个钟点的31分到下一个整点，常用介词to。</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It’s twenty to seven.</w:t>
      </w:r>
    </w:p>
    <w:p>
      <w:pPr>
        <w:tabs>
          <w:tab w:val="left" w:pos="3060"/>
        </w:tabs>
        <w:snapToGrid w:val="0"/>
        <w:spacing w:line="340" w:lineRule="exact"/>
        <w:ind w:left="401"/>
        <w:rPr>
          <w:rFonts w:hint="default" w:ascii="Comic Sans MS" w:hAnsi="Comic Sans MS" w:eastAsia="楷体" w:cs="Comic Sans MS"/>
          <w:sz w:val="24"/>
          <w:szCs w:val="24"/>
        </w:rPr>
      </w:pPr>
      <w:r>
        <w:rPr>
          <w:rFonts w:hint="default" w:ascii="Comic Sans MS" w:hAnsi="Comic Sans MS" w:eastAsia="楷体" w:cs="Comic Sans MS"/>
          <w:sz w:val="24"/>
          <w:szCs w:val="24"/>
        </w:rPr>
        <w:t>以上两种情况也可用直接读出钟点和分钟的方式来表达。</w:t>
      </w:r>
    </w:p>
    <w:p>
      <w:pPr>
        <w:tabs>
          <w:tab w:val="left" w:pos="3060"/>
        </w:tabs>
        <w:snapToGrid w:val="0"/>
        <w:spacing w:line="340" w:lineRule="exact"/>
        <w:ind w:left="401"/>
        <w:rPr>
          <w:rFonts w:hint="default" w:ascii="Comic Sans MS" w:hAnsi="Comic Sans MS" w:eastAsia="楷体" w:cs="Comic Sans MS"/>
          <w:sz w:val="24"/>
          <w:szCs w:val="24"/>
        </w:rPr>
      </w:pPr>
      <w:r>
        <w:rPr>
          <w:rFonts w:hint="default" w:ascii="Comic Sans MS" w:hAnsi="Comic Sans MS" w:eastAsia="楷体" w:cs="Comic Sans MS"/>
          <w:sz w:val="24"/>
          <w:szCs w:val="24"/>
        </w:rPr>
        <w:t>4、半点：It’s half past 点钟.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It’s half past ten.</w:t>
      </w:r>
    </w:p>
    <w:p>
      <w:pPr>
        <w:tabs>
          <w:tab w:val="left" w:pos="3060"/>
        </w:tabs>
        <w:snapToGrid w:val="0"/>
        <w:spacing w:line="340" w:lineRule="exact"/>
        <w:ind w:left="40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5、一刻钟  </w:t>
      </w:r>
    </w:p>
    <w:p>
      <w:pPr>
        <w:tabs>
          <w:tab w:val="left" w:pos="3060"/>
        </w:tabs>
        <w:snapToGrid w:val="0"/>
        <w:spacing w:line="340" w:lineRule="exact"/>
        <w:ind w:left="401"/>
        <w:rPr>
          <w:rFonts w:hint="default" w:ascii="Comic Sans MS" w:hAnsi="Comic Sans MS" w:eastAsia="楷体" w:cs="Comic Sans MS"/>
          <w:sz w:val="24"/>
          <w:szCs w:val="24"/>
        </w:rPr>
      </w:pPr>
      <w:r>
        <w:rPr>
          <w:rFonts w:hint="default" w:ascii="Comic Sans MS" w:hAnsi="Comic Sans MS" w:eastAsia="楷体" w:cs="Comic Sans MS"/>
          <w:sz w:val="24"/>
          <w:szCs w:val="24"/>
        </w:rPr>
        <w:t>① 几点15分：a quarter past 点钟</w:t>
      </w:r>
    </w:p>
    <w:p>
      <w:pPr>
        <w:tabs>
          <w:tab w:val="left" w:pos="3060"/>
        </w:tabs>
        <w:snapToGrid w:val="0"/>
        <w:spacing w:line="340" w:lineRule="exact"/>
        <w:ind w:left="401"/>
        <w:rPr>
          <w:rFonts w:hint="default" w:ascii="Comic Sans MS" w:hAnsi="Comic Sans MS" w:eastAsia="楷体" w:cs="Comic Sans MS"/>
          <w:sz w:val="24"/>
          <w:szCs w:val="24"/>
        </w:rPr>
      </w:pPr>
      <w:r>
        <w:rPr>
          <w:rFonts w:hint="default" w:ascii="Comic Sans MS" w:hAnsi="Comic Sans MS" w:eastAsia="楷体" w:cs="Comic Sans MS"/>
          <w:sz w:val="24"/>
          <w:szCs w:val="24"/>
        </w:rPr>
        <w:t>② 几点45分：a quarter to 点钟</w:t>
      </w:r>
    </w:p>
    <w:p>
      <w:pPr>
        <w:tabs>
          <w:tab w:val="left" w:pos="3060"/>
        </w:tabs>
        <w:snapToGrid w:val="0"/>
        <w:spacing w:line="340" w:lineRule="exact"/>
        <w:ind w:left="401"/>
        <w:rPr>
          <w:rFonts w:hint="default" w:ascii="Comic Sans MS" w:hAnsi="Comic Sans MS" w:eastAsia="楷体" w:cs="Comic Sans MS"/>
          <w:sz w:val="24"/>
          <w:szCs w:val="24"/>
        </w:rPr>
      </w:pPr>
      <w:r>
        <w:rPr>
          <w:rFonts w:hint="default" w:ascii="Comic Sans MS" w:hAnsi="Comic Sans MS" w:eastAsia="楷体" w:cs="Comic Sans MS"/>
          <w:sz w:val="24"/>
          <w:szCs w:val="24"/>
        </w:rPr>
        <w:t>表示在什么时间通常都需用介词at。</w:t>
      </w:r>
    </w:p>
    <w:p>
      <w:pPr>
        <w:tabs>
          <w:tab w:val="left" w:pos="3060"/>
        </w:tabs>
        <w:snapToGrid w:val="0"/>
        <w:spacing w:line="340" w:lineRule="exact"/>
        <w:ind w:left="40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17984" behindDoc="0" locked="0" layoutInCell="1" allowOverlap="1">
            <wp:simplePos x="0" y="0"/>
            <wp:positionH relativeFrom="column">
              <wp:posOffset>-38735</wp:posOffset>
            </wp:positionH>
            <wp:positionV relativeFrom="paragraph">
              <wp:posOffset>97790</wp:posOffset>
            </wp:positionV>
            <wp:extent cx="419735" cy="419735"/>
            <wp:effectExtent l="0" t="0" r="18415" b="18415"/>
            <wp:wrapNone/>
            <wp:docPr id="160" name="图片 160"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[语法]</w:t>
      </w:r>
    </w:p>
    <w:p>
      <w:pPr>
        <w:tabs>
          <w:tab w:val="left" w:pos="3060"/>
        </w:tabs>
        <w:snapToGrid w:val="0"/>
        <w:spacing w:line="340" w:lineRule="exact"/>
        <w:ind w:left="401"/>
        <w:rPr>
          <w:rFonts w:hint="default" w:ascii="Comic Sans MS" w:hAnsi="Comic Sans MS" w:eastAsia="楷体" w:cs="Comic Sans MS"/>
          <w:b/>
          <w:sz w:val="24"/>
          <w:szCs w:val="24"/>
        </w:rPr>
      </w:pPr>
      <w:r>
        <w:rPr>
          <w:rFonts w:hint="default" w:ascii="Comic Sans MS" w:hAnsi="Comic Sans MS" w:eastAsia="楷体" w:cs="Comic Sans MS"/>
          <w:b/>
          <w:sz w:val="24"/>
          <w:szCs w:val="24"/>
        </w:rPr>
        <w:t>一般现在时与现在进行时</w:t>
      </w:r>
    </w:p>
    <w:p>
      <w:pPr>
        <w:tabs>
          <w:tab w:val="left" w:pos="3060"/>
        </w:tabs>
        <w:snapToGrid w:val="0"/>
        <w:spacing w:line="340" w:lineRule="exact"/>
        <w:ind w:firstLine="456" w:firstLineChars="190"/>
        <w:rPr>
          <w:rFonts w:hint="default" w:ascii="Comic Sans MS" w:hAnsi="Comic Sans MS" w:eastAsia="楷体" w:cs="Comic Sans MS"/>
          <w:sz w:val="24"/>
          <w:szCs w:val="24"/>
        </w:rPr>
      </w:pPr>
      <w:r>
        <w:rPr>
          <w:rFonts w:hint="default" w:ascii="Comic Sans MS" w:hAnsi="Comic Sans MS" w:eastAsia="楷体" w:cs="Comic Sans MS"/>
          <w:sz w:val="24"/>
          <w:szCs w:val="24"/>
        </w:rPr>
        <w:t>一般现在时表示一般的动作或不断重复发生的动作，表示永久的情况；现在进行时表示说话时正在发生的动作，动作还没有完成，表示暂时的情况。</w:t>
      </w:r>
    </w:p>
    <w:p>
      <w:pPr>
        <w:tabs>
          <w:tab w:val="left" w:pos="3060"/>
        </w:tabs>
        <w:snapToGrid w:val="0"/>
        <w:spacing w:line="340" w:lineRule="exact"/>
        <w:ind w:firstLine="456" w:firstLineChars="190"/>
        <w:rPr>
          <w:rFonts w:hint="default" w:ascii="Comic Sans MS" w:hAnsi="Comic Sans MS" w:eastAsia="楷体" w:cs="Comic Sans MS"/>
          <w:sz w:val="24"/>
          <w:szCs w:val="24"/>
        </w:rPr>
      </w:pPr>
      <w:r>
        <w:rPr>
          <w:rFonts w:hint="default" w:ascii="Comic Sans MS" w:hAnsi="Comic Sans MS" w:eastAsia="楷体" w:cs="Comic Sans MS"/>
          <w:sz w:val="24"/>
          <w:szCs w:val="24"/>
        </w:rPr>
        <w:t>有些动词（如like，want，know等）不是动作动词，不能用进行时态。</w:t>
      </w:r>
    </w:p>
    <w:p>
      <w:pPr>
        <w:tabs>
          <w:tab w:val="left" w:pos="3060"/>
        </w:tabs>
        <w:snapToGrid w:val="0"/>
        <w:spacing w:line="340" w:lineRule="exact"/>
        <w:ind w:firstLine="456" w:firstLineChars="190"/>
        <w:rPr>
          <w:rFonts w:hint="default" w:ascii="Comic Sans MS" w:hAnsi="Comic Sans MS" w:eastAsia="楷体" w:cs="Comic Sans MS"/>
          <w:sz w:val="24"/>
          <w:szCs w:val="24"/>
        </w:rPr>
      </w:pPr>
      <w:r>
        <w:rPr>
          <w:rFonts w:hint="default" w:ascii="Comic Sans MS" w:hAnsi="Comic Sans MS" w:eastAsia="楷体" w:cs="Comic Sans MS"/>
          <w:sz w:val="24"/>
          <w:szCs w:val="24"/>
        </w:rPr>
        <w:t>一般现在时表达某个习惯性动作，通常与时间频度副词连用，如usually，always，often，sometimes，never等；现在进行时表示此时此刻正在进行的动作，一般与now，at the moment，today，this afternoon，this evening，tonight等连用。</w:t>
      </w:r>
    </w:p>
    <w:p>
      <w:pPr>
        <w:snapToGrid w:val="0"/>
        <w:spacing w:line="340" w:lineRule="exact"/>
        <w:ind w:firstLine="456" w:firstLineChars="190"/>
        <w:rPr>
          <w:rFonts w:hint="default" w:ascii="Comic Sans MS" w:hAnsi="Comic Sans MS" w:eastAsia="楷体" w:cs="Comic Sans MS"/>
          <w:sz w:val="24"/>
          <w:szCs w:val="32"/>
        </w:rPr>
      </w:pPr>
      <w:r>
        <w:rPr>
          <w:rFonts w:hint="default" w:ascii="Comic Sans MS" w:hAnsi="Comic Sans MS" w:eastAsia="楷体" w:cs="Comic Sans MS"/>
          <w:sz w:val="24"/>
          <w:szCs w:val="32"/>
        </w:rPr>
        <w:t> </w:t>
      </w:r>
    </w:p>
    <w:p>
      <w:pPr>
        <w:snapToGrid w:val="0"/>
        <w:spacing w:line="340" w:lineRule="exact"/>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 is eight o'clock. The children go to school by car every day, but today, they are going to school on foot.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 is ten o'clock. Mrs. Sawyer usually stays at home in the morning, but this morning, she is going to the shops.</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 is four o'clock. In the afternoon, Mrs. Sawyer usually drinks tea in the living room. But this afternoon, she is drinking tea in the garden.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 is six o'clock. In the evening, the children usually do their homework, but this evening, they are not doing their homework. At the moment, they are playing in the garden.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 is nine o'clock. Mr. Sawyer usually reads his newspaper at night. But he's not reading his newspaper tonight. At the moment, he's reading an interesting book.</w:t>
      </w:r>
    </w:p>
    <w:p>
      <w:pPr>
        <w:tabs>
          <w:tab w:val="left" w:pos="3060"/>
        </w:tabs>
        <w:snapToGrid w:val="0"/>
        <w:spacing w:line="340" w:lineRule="exact"/>
        <w:rPr>
          <w:rFonts w:hint="default" w:ascii="Comic Sans MS" w:hAnsi="Comic Sans MS" w:eastAsia="楷体" w:cs="Comic Sans MS"/>
          <w:b/>
          <w:bC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w:t>
      </w:r>
      <w:bookmarkStart w:id="55" w:name="lesson059"/>
      <w:bookmarkEnd w:id="55"/>
      <w:r>
        <w:rPr>
          <w:rFonts w:hint="default" w:ascii="Comic Sans MS" w:hAnsi="Comic Sans MS" w:eastAsia="楷体" w:cs="Comic Sans MS"/>
          <w:b/>
          <w:sz w:val="32"/>
          <w:szCs w:val="32"/>
        </w:rPr>
        <w:t xml:space="preserve"> 59   Is that all? </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18656" behindDoc="0" locked="0" layoutInCell="1" allowOverlap="1">
            <wp:simplePos x="0" y="0"/>
            <wp:positionH relativeFrom="column">
              <wp:posOffset>-169545</wp:posOffset>
            </wp:positionH>
            <wp:positionV relativeFrom="paragraph">
              <wp:posOffset>45720</wp:posOffset>
            </wp:positionV>
            <wp:extent cx="457200" cy="457200"/>
            <wp:effectExtent l="0" t="0" r="0" b="0"/>
            <wp:wrapNone/>
            <wp:docPr id="63" name="图片 63"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643" w:firstLineChars="200"/>
        <w:rPr>
          <w:rFonts w:hint="default" w:ascii="Comic Sans MS" w:hAnsi="Comic Sans MS" w:eastAsia="楷体" w:cs="Comic Sans MS"/>
          <w:bCs/>
          <w:sz w:val="32"/>
          <w:szCs w:val="40"/>
        </w:rPr>
      </w:pPr>
      <w:r>
        <w:rPr>
          <w:rFonts w:hint="default" w:ascii="Comic Sans MS" w:hAnsi="Comic Sans MS" w:eastAsia="楷体" w:cs="Comic Sans MS"/>
          <w:b/>
          <w:bCs/>
          <w:sz w:val="32"/>
          <w:szCs w:val="40"/>
        </w:rPr>
        <w:t>[词汇]</w:t>
      </w:r>
      <w:r>
        <w:rPr>
          <w:rFonts w:hint="default" w:ascii="Comic Sans MS" w:hAnsi="Comic Sans MS" w:eastAsia="楷体" w:cs="Comic Sans MS"/>
          <w:bCs/>
          <w:sz w:val="32"/>
          <w:szCs w:val="40"/>
        </w:rPr>
        <w:t>（8）</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envelope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n.信封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writing paper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信纸</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shop assistant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售货员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size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尺寸，尺码，大小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信笺簿 （可数）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glue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胶水 （不可数）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chalk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粉笔 （不可数）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change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零钱，找给的钱</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★writing paper   信纸</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paper （论文）/ newspaper 中的 paper 是可数的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writing paper 是不可数的（a piece of paper，a sheet of paper）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★size   n. 尺寸，尺码，大小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n.（衣服、鞋、帽等的）尺码，号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special size 特大号</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large size  大号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medium size中号（均码）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small size小号</w:t>
      </w:r>
      <w:r>
        <w:rPr>
          <w:rFonts w:hint="default" w:ascii="Comic Sans MS" w:hAnsi="Comic Sans MS" w:eastAsia="楷体" w:cs="Comic Sans MS"/>
          <w:sz w:val="24"/>
          <w:szCs w:val="24"/>
        </w:rPr>
        <w:tab/>
      </w:r>
      <w:r>
        <w:rPr>
          <w:rFonts w:hint="default" w:ascii="Comic Sans MS" w:hAnsi="Comic Sans MS" w:eastAsia="楷体" w:cs="Comic Sans MS"/>
          <w:sz w:val="24"/>
          <w:szCs w:val="24"/>
        </w:rPr>
        <w:t>pocket size 袖珍型</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portable size 便携式的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n.（尺寸、体积、规模、身材等的）大小；（数量）多少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There are houses of all sizes in that town.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have chosen some boys all of the same size.</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★glue   n. 胶水 （不可数）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bottle of glue</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★chalk   n. 粉笔 （不可数）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 piece of chalk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box of chalk/ a large box of chalk /small boxes</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★change   n. 零钱，找给的钱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n. 找头；零钱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have no change about 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变化；转换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Roast beef is a welcome change from the usual tasteless food.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烤牛肉与平素无味的饭菜比起来实在是一种让人欣喜的变化.</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19008" behindDoc="0" locked="0" layoutInCell="1" allowOverlap="1">
            <wp:simplePos x="0" y="0"/>
            <wp:positionH relativeFrom="column">
              <wp:posOffset>-48260</wp:posOffset>
            </wp:positionH>
            <wp:positionV relativeFrom="paragraph">
              <wp:posOffset>100965</wp:posOffset>
            </wp:positionV>
            <wp:extent cx="419735" cy="419735"/>
            <wp:effectExtent l="0" t="0" r="18415" b="18415"/>
            <wp:wrapNone/>
            <wp:docPr id="161" name="图片 161"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sz w:val="24"/>
          <w:szCs w:val="24"/>
        </w:rPr>
        <w:t>Let’s go to a French restaurant for a change.  咱们去家法国餐馆吧,换换口味.</w:t>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have/has的用法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1、当 have 表示“拥有、具有”这个概念的时候，其否定形式和疑问形式各有两种。</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这种情况，可以在 have/has 后直接加not, 也可以象普通动词那样，借助一般现在时助动词 do/does 来表示否定和疑问。</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haven't a sister. / I don't have a sister.</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Have you a sister? / Do you have a sister?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have当“拥有”讲时，可用于所有一般时态，却不能用于进行时态。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2、当have表示行为动作的时候，不可以在have/has后直接加not，而要借助一般现在时助动词do/does来表示否定和疑问。have作实义动词时可以用于各种时态。</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have my lunch at twelve every day.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don't have my lunch at twelve every day.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Do you have your lunch at twelve every 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have/has 实义动词，有时可以代替一些普通动词，如吃、喝、跳、游泳等</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eat one's lunch/have one's lunch；take/have some medicine；have a swim；have a chat(talk/walk)；have a rest；have/ take a break；have a cup of coffee；eat one's lunch/have one's lunch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3、have可以作为助动词，其一，用于现在完成时。其二，没有实际意义。</w:t>
      </w:r>
    </w:p>
    <w:p>
      <w:pPr>
        <w:tabs>
          <w:tab w:val="left" w:pos="3060"/>
        </w:tabs>
        <w:snapToGrid w:val="0"/>
        <w:spacing w:line="340" w:lineRule="exact"/>
        <w:ind w:firstLine="480" w:firstLineChars="200"/>
        <w:rPr>
          <w:rFonts w:hint="default" w:ascii="Comic Sans MS" w:hAnsi="Comic Sans MS" w:eastAsia="楷体" w:cs="Comic Sans MS"/>
          <w:sz w:val="24"/>
          <w:szCs w:val="24"/>
        </w:rPr>
      </w:pPr>
      <w:r>
        <w:rPr>
          <w:rFonts w:hint="default" w:ascii="Comic Sans MS" w:hAnsi="Comic Sans MS" w:eastAsia="楷体" w:cs="Comic Sans MS"/>
          <w:sz w:val="24"/>
          <w:szCs w:val="24"/>
        </w:rPr>
        <w:t>have/has/haven't/hasn't.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have been to H.K..</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has been to U.S.A..</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4、have（have got）常与表示疼痛和疾病的名词连用。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有的前面要加不定冠词，有些可加可不加不定冠词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 a cold；have (a) backache/tomach ache/toothache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复数形式的疾病名称前面不用冠，如measles（麻疹），mumps（流行性腮腺炎），shingles（带子状疱疹）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Most children are in bed with mumps.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被认为不可数的疾病名称前面不用冠词，如flu（流行性感冒），gout（痛风），hepatitis（肝炎）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was in bed with flu for ten days.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the也可以与flu，measles和mumps等词连用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He’s got the flu/the measles/the mumps.</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20032" behindDoc="0" locked="0" layoutInCell="1" allowOverlap="1">
            <wp:simplePos x="0" y="0"/>
            <wp:positionH relativeFrom="column">
              <wp:posOffset>-133985</wp:posOffset>
            </wp:positionH>
            <wp:positionV relativeFrom="paragraph">
              <wp:posOffset>139065</wp:posOffset>
            </wp:positionV>
            <wp:extent cx="419735" cy="419735"/>
            <wp:effectExtent l="0" t="0" r="18415" b="18415"/>
            <wp:wrapNone/>
            <wp:docPr id="162" name="图片 162"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sz w:val="24"/>
          <w:szCs w:val="24"/>
        </w:rPr>
        <w:t> </w:t>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want some envelopes, please.</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SHOP ASSISTANT: Do you want the large size or the small size?</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large size, please.</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have any writing paper?</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SHOP ASSISTANT: Yes, we do.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I don't have any small pads. </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I only have large one. Do you want a pad?</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Yes, please.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And I want some glue.</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SHOP ASSISTANT: A bottle of glue.</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And I want a large box of chalk, too.</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SHOP ASSISTANT: I only have small boxes.</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want one?</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thank you.</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SHOP ASSISTANT: Is that all?</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That's all, thank you.</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SHOP ASSISTANT: What else do you want?</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want my change.</w:t>
      </w:r>
    </w:p>
    <w:p>
      <w:pPr>
        <w:tabs>
          <w:tab w:val="left" w:pos="2520"/>
        </w:tabs>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[课文注解]</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1、Do you want the large size or small size?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这句话是选择疑问句，逗号前的size读升调，后者读降调。</w:t>
      </w:r>
    </w:p>
    <w:p>
      <w:pPr>
        <w:tabs>
          <w:tab w:val="left" w:pos="2520"/>
        </w:tabs>
        <w:snapToGrid w:val="0"/>
        <w:spacing w:line="340" w:lineRule="exact"/>
        <w:ind w:firstLine="460" w:firstLineChars="192"/>
        <w:rPr>
          <w:rFonts w:hint="default" w:ascii="Comic Sans MS" w:hAnsi="Comic Sans MS" w:eastAsia="楷体" w:cs="Comic Sans MS"/>
          <w:sz w:val="24"/>
          <w:szCs w:val="24"/>
        </w:rPr>
      </w:pP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2、What else do you want?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“What else…?” 可以看作是表示疑问句的一个短语，意思是“还有什么吗？”。else常接在疑问代词、不定代词及疑问副词后，表示“此外”、“别的”、“其他的”。</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What else…?  还有什么……？</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Who else…?   还有谁……？</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Who else do you want to see?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Where else…?  还有什么地方……？</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Where else do you want to go?</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Which else…?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When else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When else shall we meet again?</w:t>
      </w:r>
    </w:p>
    <w:p>
      <w:pPr>
        <w:tabs>
          <w:tab w:val="left" w:pos="3060"/>
        </w:tabs>
        <w:snapToGrid w:val="0"/>
        <w:spacing w:line="340" w:lineRule="exact"/>
        <w:rPr>
          <w:rFonts w:hint="default" w:ascii="Comic Sans MS" w:hAnsi="Comic Sans MS" w:eastAsia="楷体" w:cs="Comic Sans MS"/>
          <w:b/>
          <w:bC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6</w:t>
      </w:r>
      <w:bookmarkStart w:id="56" w:name="lesson061"/>
      <w:bookmarkEnd w:id="56"/>
      <w:r>
        <w:rPr>
          <w:rFonts w:hint="default" w:ascii="Comic Sans MS" w:hAnsi="Comic Sans MS" w:eastAsia="楷体" w:cs="Comic Sans MS"/>
          <w:b/>
          <w:sz w:val="32"/>
          <w:szCs w:val="32"/>
        </w:rPr>
        <w:t xml:space="preserve">1   A bad cold </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19680" behindDoc="0" locked="0" layoutInCell="1" allowOverlap="1">
            <wp:simplePos x="0" y="0"/>
            <wp:positionH relativeFrom="column">
              <wp:posOffset>-188595</wp:posOffset>
            </wp:positionH>
            <wp:positionV relativeFrom="paragraph">
              <wp:posOffset>86995</wp:posOffset>
            </wp:positionV>
            <wp:extent cx="457200" cy="457200"/>
            <wp:effectExtent l="0" t="0" r="0" b="0"/>
            <wp:wrapNone/>
            <wp:docPr id="64" name="图片 64"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482" w:firstLineChars="200"/>
        <w:rPr>
          <w:rFonts w:hint="default" w:ascii="Comic Sans MS" w:hAnsi="Comic Sans MS" w:eastAsia="楷体" w:cs="Comic Sans MS"/>
          <w:bCs/>
          <w:sz w:val="24"/>
          <w:szCs w:val="32"/>
        </w:rPr>
      </w:pPr>
      <w:r>
        <w:rPr>
          <w:rFonts w:hint="default" w:ascii="Comic Sans MS" w:hAnsi="Comic Sans MS" w:eastAsia="楷体" w:cs="Comic Sans MS"/>
          <w:b/>
          <w:bCs/>
          <w:sz w:val="24"/>
          <w:szCs w:val="32"/>
        </w:rPr>
        <w:t>[词汇]</w:t>
      </w:r>
      <w:r>
        <w:rPr>
          <w:rFonts w:hint="default" w:ascii="Comic Sans MS" w:hAnsi="Comic Sans MS" w:eastAsia="楷体" w:cs="Comic Sans MS"/>
          <w:bCs/>
          <w:sz w:val="24"/>
          <w:szCs w:val="32"/>
        </w:rPr>
        <w:t>（12）</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feel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感觉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look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看（起来）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must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modal verb 必须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叫，请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doctor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医生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telephone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电话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remember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记得，记住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mouth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嘴 open your mouth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tongue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舌头 show me your tongue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bad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坏的，严重的 bad cold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cold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感冒</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news []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消息  good news</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 </w:t>
      </w:r>
    </w:p>
    <w:p>
      <w:pPr>
        <w:snapToGrid w:val="0"/>
        <w:spacing w:line="340" w:lineRule="exact"/>
        <w:rPr>
          <w:rFonts w:hint="default" w:ascii="Comic Sans MS" w:hAnsi="Comic Sans MS" w:eastAsia="楷体" w:cs="Comic Sans MS"/>
          <w:sz w:val="24"/>
          <w:szCs w:val="32"/>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★feel   v. 感觉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觉得；感到；意识到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 could feel rain on my face.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我感觉到到雨点打在我的脸上。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He’s feeling a little better today.  他今天感觉好点了。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摸，触；（客体）给人某种感觉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felt his pockets and then took out a small box.</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silk feels very smooth.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认为；以为；相信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feel it unnecessary to do so.  我认为这样做没必要。</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feeling   n. 感情</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express one’s feeling  表达某人的情感</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hide one’s feeling   隐藏……</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hurt one’s feeling   伤害……</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v. 看（起来）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at =宾语</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look at the blackboard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for 寻找</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What are you looking for?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down on(upon)  瞧不起</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rich always look down upon the poor.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out  小心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out of the window</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forward to 希望，期望，渴望，，后边接名词或动词ing形式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into   向……里面看</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Don’t make friends with the people who dare not look into your eyes.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after照顾</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表示看的动作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see 表示看的内容、结果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watch 观看移动的东西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observe 表示观察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spot 很难分辨的东西中突然看到一点</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spotlight  聚焦</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beauty spot  风景点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view 察看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stare  盯着看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glimpse  瞥到，不经意看到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glance  匆匆地看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notice  注意到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witness  目击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scan  浏览</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★remember   v. 记得，记住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记得；回忆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remember he used to dress in a blue suit.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我记得他从前常穿一套蓝色衣服。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记住；牢记；不忘记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tried hard to remember the long passage of Shakespeare.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我努力记住莎士比亚的大段说白。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Remember your appointment with the dentist.  别忘了你和牙医的预约。</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★tongue    n. 舌头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show me your tongue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tongue twister [] n. 绕口令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mother tongue  母语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 a dirty tongue   爱说脏话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 a bitter tongue  尖酸刻薄</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If you want your eyes beautiful, you should always see something good of others.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If you want your lips sexy, you should always say something good of others.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If you want to keep a good figure, you should always share the food with others.</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21056" behindDoc="0" locked="0" layoutInCell="1" allowOverlap="1">
            <wp:simplePos x="0" y="0"/>
            <wp:positionH relativeFrom="column">
              <wp:posOffset>8890</wp:posOffset>
            </wp:positionH>
            <wp:positionV relativeFrom="paragraph">
              <wp:posOffset>81915</wp:posOffset>
            </wp:positionV>
            <wp:extent cx="419735" cy="419735"/>
            <wp:effectExtent l="0" t="0" r="18415" b="18415"/>
            <wp:wrapNone/>
            <wp:docPr id="163" name="图片 163"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 xml:space="preserve"> [语法]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主语+系动词+表语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系动词：be动词，感官动词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主系表结构，其中系动词（link-verb）包括be动词和感官动词。be动词后可跟形容词和名词；感官动词后多加形容词做表语。 主系表结构的句子中，表语一般是形容词、代词和名词充当。</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感官动词：feel/smell/look/taste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feel happy.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food smells terrible.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looks sad.</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This tastes good.</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 xml:space="preserve"> [课文] </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WILLIAMS:  Where's Jimmy?</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WILLIAMS: He's in bed.</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WILLIAMS:  What's the matter with him?</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WILLIAMS: He feels ill.</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WILLIAMS:  He looks ill.</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WILLIAMS: We must call the doctor.</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WILLIAMS:  Yes, we must.</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WILLIAMS:</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remember the doctor's telephone number?</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WILLIAMS: Yes. It's 09754.</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DOCTOR:         Open your mouth, Jimmy.</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Show me your tongue. Say, "Ah'.</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WILLIAMS:  What's the matter with him, doctor?</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DOCTOR:         He has a bad cold, Mr. Williams, so he must stay in bed for a week.</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WILLIAMS: That's good new for Jimmy.</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DOCTOR:         Good news? Why?</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WILLIAMS:  Because he doesn't like school!</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[课文注释]</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1、What's the matter with him?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What’s the matter with…?常用来询问人或事物的状况，常作“是否有问题？”“有否有麻烦”讲。</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2、feel ill  感觉病了；look ill  看起来有病</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前者指自我感觉，后者指外表形象。Ill是表语，look和feel都是系动词，后面跟形容词。</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62   What</w:t>
      </w:r>
      <w:bookmarkStart w:id="57" w:name="lesson062"/>
      <w:bookmarkEnd w:id="57"/>
      <w:r>
        <w:rPr>
          <w:rFonts w:hint="default" w:ascii="Comic Sans MS" w:hAnsi="Comic Sans MS" w:eastAsia="楷体" w:cs="Comic Sans MS"/>
          <w:b/>
          <w:sz w:val="32"/>
          <w:szCs w:val="32"/>
        </w:rPr>
        <w:t xml:space="preserve">'s the matter with them? </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What must they do?</w:t>
      </w:r>
    </w:p>
    <w:p>
      <w:pPr>
        <w:snapToGrid w:val="0"/>
        <w:spacing w:line="340" w:lineRule="exact"/>
        <w:ind w:firstLine="482" w:firstLineChars="200"/>
        <w:rPr>
          <w:rFonts w:hint="default" w:ascii="Comic Sans MS" w:hAnsi="Comic Sans MS" w:eastAsia="楷体" w:cs="Comic Sans MS"/>
          <w:bCs/>
          <w:sz w:val="24"/>
          <w:szCs w:val="32"/>
        </w:rPr>
      </w:pPr>
      <w:r>
        <w:rPr>
          <w:rFonts w:hint="default" w:ascii="Comic Sans MS" w:hAnsi="Comic Sans MS" w:eastAsia="楷体" w:cs="Comic Sans MS"/>
          <w:b/>
          <w:sz w:val="24"/>
          <w:szCs w:val="24"/>
          <w:lang w:eastAsia="zh-CN"/>
        </w:rPr>
        <w:drawing>
          <wp:anchor distT="0" distB="0" distL="114300" distR="114300" simplePos="0" relativeHeight="251720704" behindDoc="0" locked="0" layoutInCell="1" allowOverlap="1">
            <wp:simplePos x="0" y="0"/>
            <wp:positionH relativeFrom="column">
              <wp:posOffset>-188595</wp:posOffset>
            </wp:positionH>
            <wp:positionV relativeFrom="paragraph">
              <wp:posOffset>-205105</wp:posOffset>
            </wp:positionV>
            <wp:extent cx="457200" cy="457200"/>
            <wp:effectExtent l="0" t="0" r="0" b="0"/>
            <wp:wrapNone/>
            <wp:docPr id="65" name="图片 65"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bCs/>
          <w:sz w:val="24"/>
          <w:szCs w:val="32"/>
        </w:rPr>
        <w:t> [单词]</w:t>
      </w:r>
      <w:r>
        <w:rPr>
          <w:rFonts w:hint="default" w:ascii="Comic Sans MS" w:hAnsi="Comic Sans MS" w:eastAsia="楷体" w:cs="Comic Sans MS"/>
          <w:bCs/>
          <w:sz w:val="24"/>
          <w:szCs w:val="32"/>
        </w:rPr>
        <w:t>（11）</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headache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头痛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aspirin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阿斯匹林(解热镇痛药), 乙酰水杨酸</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earache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耳痛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toothache</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牙痛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dentist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牙医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stomachache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胃痛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medicine</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temperature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温度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flu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流行性感冒</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measles []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[医]麻疹, 风疹, 包虫病, 痧子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mumps[]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腮腺炎</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★headache   n. 头痛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headache前常用不定冠词a，其他ache型的复合词也多用不定冠词，如an earache，a toothache，a stomach ache。</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★aspirin []  n. 阿斯匹林(解热镇痛药), 乙酰水杨酸</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take/have an aspririn   服/吃一片阿司匹林</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★temperature   n. 温度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 a temperature  发烧</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63   Thank </w:t>
      </w:r>
      <w:bookmarkStart w:id="58" w:name="lesson063"/>
      <w:bookmarkEnd w:id="58"/>
      <w:r>
        <w:rPr>
          <w:rFonts w:hint="default" w:ascii="Comic Sans MS" w:hAnsi="Comic Sans MS" w:eastAsia="楷体" w:cs="Comic Sans MS"/>
          <w:b/>
          <w:sz w:val="32"/>
          <w:szCs w:val="32"/>
        </w:rPr>
        <w:t>you, doctor</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21728" behindDoc="0" locked="0" layoutInCell="1" allowOverlap="1">
            <wp:simplePos x="0" y="0"/>
            <wp:positionH relativeFrom="column">
              <wp:posOffset>-217170</wp:posOffset>
            </wp:positionH>
            <wp:positionV relativeFrom="paragraph">
              <wp:posOffset>39370</wp:posOffset>
            </wp:positionV>
            <wp:extent cx="457200" cy="457200"/>
            <wp:effectExtent l="0" t="0" r="0" b="0"/>
            <wp:wrapNone/>
            <wp:docPr id="66" name="图片 66"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（7）</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better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形容词well的比较级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certainly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当然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get up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起床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yet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还，仍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rich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油腻的，富有的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food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食物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remain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保持，继续</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★better   adj. 形容词well的比较级</w:t>
      </w:r>
    </w:p>
    <w:p>
      <w:pPr>
        <w:tabs>
          <w:tab w:val="left" w:pos="3060"/>
        </w:tabs>
        <w:snapToGrid w:val="0"/>
        <w:spacing w:line="340" w:lineRule="exact"/>
        <w:ind w:firstLine="458" w:firstLineChars="191"/>
        <w:rPr>
          <w:rFonts w:hint="default" w:ascii="Comic Sans MS" w:hAnsi="Comic Sans MS" w:eastAsia="楷体" w:cs="Comic Sans MS"/>
          <w:b/>
          <w:sz w:val="24"/>
          <w:szCs w:val="24"/>
        </w:rPr>
      </w:pPr>
      <w:r>
        <w:rPr>
          <w:rFonts w:hint="default" w:ascii="Comic Sans MS" w:hAnsi="Comic Sans MS" w:eastAsia="楷体" w:cs="Comic Sans MS"/>
          <w:sz w:val="24"/>
          <w:szCs w:val="24"/>
        </w:rPr>
        <w:t>good —&gt; better —&gt; best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Better late than never.  亡羊补牢为时未晚。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Better safe than sorry.  稳妥一点总是要比后悔要好。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for better for worse  不论好坏（更多侧重于同甘共苦）</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am your friend, so for better for worse, I will always be with you ,I will always be on your side.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for better or worse   不管如何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had better do sth.   最好做什么事情（更适用于年龄相仿之间对话）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had better not do sth.    最好不要做某事</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You had better not telephone in the class.</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★yet    adv. 还，仍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yet更多用于否定句中</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★rich    adj. 油腻的，富有的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rich   富人       the poor   穷人</w:t>
      </w:r>
    </w:p>
    <w:p>
      <w:pPr>
        <w:snapToGrid w:val="0"/>
        <w:spacing w:line="340" w:lineRule="exact"/>
        <w:rPr>
          <w:rFonts w:hint="default" w:ascii="Comic Sans MS" w:hAnsi="Comic Sans MS" w:eastAsia="楷体" w:cs="Comic Sans MS"/>
          <w:sz w:val="24"/>
          <w:szCs w:val="32"/>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★remain   v. 保持，继续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留下；停留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You’d better remain at home.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We’re going to remain in Rome for another two days.  我们准备再在罗马逗留两天。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保持不变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will remain cold for a couple of days.  天气还将持续冷几天。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Most people remained silent at the meeting.</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22080" behindDoc="0" locked="0" layoutInCell="1" allowOverlap="1">
            <wp:simplePos x="0" y="0"/>
            <wp:positionH relativeFrom="column">
              <wp:posOffset>-38735</wp:posOffset>
            </wp:positionH>
            <wp:positionV relativeFrom="paragraph">
              <wp:posOffset>129540</wp:posOffset>
            </wp:positionV>
            <wp:extent cx="419735" cy="419735"/>
            <wp:effectExtent l="0" t="0" r="18415" b="18415"/>
            <wp:wrapNone/>
            <wp:docPr id="164" name="图片 164"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each和every的区别：</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each强调个体；它是adj.&amp;pron.，形容词起修饰限定作用，代词可单独使用；each指两个或两个以上中的每一个。</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each boy  &lt;adj. &gt;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each of the boys  &lt;pron.&gt;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each of my hands</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each of my parents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each of the students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every强调整体；它只能做adj.；every指三个或三个以上的每一个。</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every student（不能写为every of the student）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every one of my fingers</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23104" behindDoc="0" locked="0" layoutInCell="1" allowOverlap="1">
            <wp:simplePos x="0" y="0"/>
            <wp:positionH relativeFrom="column">
              <wp:posOffset>-343535</wp:posOffset>
            </wp:positionH>
            <wp:positionV relativeFrom="paragraph">
              <wp:posOffset>50165</wp:posOffset>
            </wp:positionV>
            <wp:extent cx="419735" cy="419735"/>
            <wp:effectExtent l="0" t="0" r="18415" b="18415"/>
            <wp:wrapNone/>
            <wp:docPr id="165" name="图片 165"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rPr>
          <w:rFonts w:hint="default" w:ascii="Comic Sans MS" w:hAnsi="Comic Sans MS" w:eastAsia="楷体" w:cs="Comic Sans MS"/>
          <w:b/>
          <w:sz w:val="24"/>
          <w:szCs w:val="32"/>
        </w:rPr>
      </w:pPr>
      <w:r>
        <w:rPr>
          <w:rFonts w:hint="default" w:ascii="Comic Sans MS" w:hAnsi="Comic Sans MS" w:eastAsia="楷体" w:cs="Comic Sans MS"/>
          <w:b/>
          <w:sz w:val="24"/>
          <w:szCs w:val="32"/>
          <w:lang w:val="en-US" w:eastAsia="zh-CN"/>
        </w:rPr>
        <w:t xml:space="preserve">  </w:t>
      </w:r>
      <w:r>
        <w:rPr>
          <w:rFonts w:hint="default" w:ascii="Comic Sans MS" w:hAnsi="Comic Sans MS" w:eastAsia="楷体" w:cs="Comic Sans MS"/>
          <w:b/>
          <w:sz w:val="24"/>
          <w:szCs w:val="32"/>
        </w:rPr>
        <w:t>[课文]</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DOCTOR: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How’s Jimmy today?</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WILLIAMS: Better. Thank you, doctor.</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DOCTOR:</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I see him please, Mrs. Williams?</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WILLIAMS: Certainly, doctor. Come upstairs.</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DOCTOR: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You look very well, Jimmy. </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You are better now, but you mustn’t get up yet. </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You must stay in bed for another two days.</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The boy musn’t go to school yet, Mrs. Williams.</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And he mustn’t eat rich food.</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WILLIAMS: Does he have a temperature, doctor?</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DOCTOR: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he doesn’t.</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WILLIAMS: Must he stay in bed?</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DOCTOR: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He must remain in bed for another two days.</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He can get up for about two hours each day, </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but you must keep the room warm.</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Where’s Mr. Williams this evening?</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WILLIAMS: He’s in bed, doctor.</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see him please?</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He has a bad cold, too!</w:t>
      </w:r>
    </w:p>
    <w:p>
      <w:pPr>
        <w:tabs>
          <w:tab w:val="left" w:pos="2310"/>
        </w:tabs>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[课文注释]</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You must stay in bed for another two days.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for another two days别外再两天</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w:t>
      </w:r>
      <w:bookmarkStart w:id="59" w:name="lesson064"/>
      <w:bookmarkEnd w:id="59"/>
      <w:r>
        <w:rPr>
          <w:rFonts w:hint="default" w:ascii="Comic Sans MS" w:hAnsi="Comic Sans MS" w:eastAsia="楷体" w:cs="Comic Sans MS"/>
          <w:b/>
          <w:sz w:val="32"/>
          <w:szCs w:val="32"/>
        </w:rPr>
        <w:t>64   Don't … You mustn't …</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22752" behindDoc="0" locked="0" layoutInCell="1" allowOverlap="1">
            <wp:simplePos x="0" y="0"/>
            <wp:positionH relativeFrom="column">
              <wp:posOffset>-226695</wp:posOffset>
            </wp:positionH>
            <wp:positionV relativeFrom="paragraph">
              <wp:posOffset>74295</wp:posOffset>
            </wp:positionV>
            <wp:extent cx="457200" cy="457200"/>
            <wp:effectExtent l="0" t="0" r="0" b="0"/>
            <wp:wrapNone/>
            <wp:docPr id="67" name="图片 67"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（10）</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play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match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火柴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talk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谈话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library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图书馆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drive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开车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如此地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quickly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快地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lean out of </w:t>
      </w:r>
      <w:r>
        <w:rPr>
          <w:rFonts w:hint="default" w:ascii="Comic Sans MS" w:hAnsi="Comic Sans MS" w:eastAsia="楷体" w:cs="Comic Sans MS"/>
          <w:sz w:val="24"/>
          <w:szCs w:val="24"/>
        </w:rPr>
        <w:tab/>
      </w:r>
      <w:r>
        <w:rPr>
          <w:rFonts w:hint="default" w:ascii="Comic Sans MS" w:hAnsi="Comic Sans MS" w:eastAsia="楷体" w:cs="Comic Sans MS"/>
          <w:sz w:val="24"/>
          <w:szCs w:val="24"/>
        </w:rPr>
        <w:t>身体探出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break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打破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noise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喧闹声</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★play   v. 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玩，做游戏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children are playing in the garden.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play with  玩……（</w:t>
      </w:r>
      <w:r>
        <w:rPr>
          <w:rFonts w:hint="default" w:ascii="Comic Sans MS" w:hAnsi="Comic Sans MS" w:eastAsia="楷体" w:cs="Comic Sans MS"/>
          <w:sz w:val="24"/>
          <w:szCs w:val="24"/>
          <w:lang w:val="en-GB"/>
        </w:rPr>
        <w:t>东西</w:t>
      </w:r>
      <w:r>
        <w:rPr>
          <w:rFonts w:hint="default" w:ascii="Comic Sans MS" w:hAnsi="Comic Sans MS" w:eastAsia="楷体" w:cs="Comic Sans MS"/>
          <w:sz w:val="24"/>
          <w:szCs w:val="24"/>
        </w:rPr>
        <w: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play with matches  玩火柴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参加（体育活动、比赛等）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Let’s play chess!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n. 玩耍；娱乐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All work and no play makes Jack a dull boy.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只工作不娱乐会使人变呆的。</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★noise   n. 喧闹声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make a noise中的noise是抽象名词。抽象名词是不可数的，前面加不定冠词a并不意味1、2、3等数目，只是赋予那个名词具体的含义，如一次、一种、一例、一番等。如：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 a rest  休息一下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take a look at…   看一眼……</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★break   v. 打破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打破；使碎裂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broke a leg in the accident.   他在这起事故中摔断了一条腿。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损坏；弄坏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You shouldn’t have bought such expensive toys for him because he will simply break them.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破坏；违反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Any one who breaks the law should be punished.  任何触犯法律的人都应受到惩罚。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student who broke the school regulations was severely criticized.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那位违反了校规的学生受到了严厉的批评。</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24128" behindDoc="0" locked="0" layoutInCell="1" allowOverlap="1">
            <wp:simplePos x="0" y="0"/>
            <wp:positionH relativeFrom="column">
              <wp:posOffset>-76835</wp:posOffset>
            </wp:positionH>
            <wp:positionV relativeFrom="paragraph">
              <wp:posOffset>132715</wp:posOffset>
            </wp:positionV>
            <wp:extent cx="419735" cy="419735"/>
            <wp:effectExtent l="0" t="0" r="18415" b="18415"/>
            <wp:wrapNone/>
            <wp:docPr id="166" name="图片 166"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禁令Don’t and Mustn’t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don’t “不要”一般的不要做什么事，告诫，劝告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mustn’t“不许，不要”，表示坚决制止，不许可，语气更坚决强烈</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25152" behindDoc="0" locked="0" layoutInCell="1" allowOverlap="1">
            <wp:simplePos x="0" y="0"/>
            <wp:positionH relativeFrom="column">
              <wp:posOffset>-38735</wp:posOffset>
            </wp:positionH>
            <wp:positionV relativeFrom="paragraph">
              <wp:posOffset>110490</wp:posOffset>
            </wp:positionV>
            <wp:extent cx="419735" cy="419735"/>
            <wp:effectExtent l="0" t="0" r="18415" b="18415"/>
            <wp:wrapNone/>
            <wp:docPr id="167" name="图片 167"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take any aspirins  吃药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take this medicine 吃药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call the doctor  请大夫</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play with matches  玩火柴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talk in the library  在图书馆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make a noise  发出噪音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lean out of the window   身体探出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break that vase   打破花瓶</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723776" behindDoc="0" locked="0" layoutInCell="1" allowOverlap="1">
            <wp:simplePos x="0" y="0"/>
            <wp:positionH relativeFrom="column">
              <wp:posOffset>-255270</wp:posOffset>
            </wp:positionH>
            <wp:positionV relativeFrom="paragraph">
              <wp:posOffset>188595</wp:posOffset>
            </wp:positionV>
            <wp:extent cx="457200" cy="457200"/>
            <wp:effectExtent l="0" t="0" r="0" b="0"/>
            <wp:wrapNone/>
            <wp:docPr id="68" name="图片 68"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Lesson 65</w:t>
      </w:r>
      <w:bookmarkStart w:id="60" w:name="lesson065"/>
      <w:bookmarkEnd w:id="60"/>
      <w:r>
        <w:rPr>
          <w:rFonts w:hint="default" w:ascii="Comic Sans MS" w:hAnsi="Comic Sans MS" w:eastAsia="楷体" w:cs="Comic Sans MS"/>
          <w:b/>
          <w:sz w:val="32"/>
          <w:szCs w:val="32"/>
        </w:rPr>
        <w:t xml:space="preserve">   Not a baby</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 </w:t>
      </w:r>
    </w:p>
    <w:p>
      <w:pPr>
        <w:snapToGrid w:val="0"/>
        <w:spacing w:line="340" w:lineRule="exact"/>
        <w:ind w:firstLine="643" w:firstLineChars="200"/>
        <w:rPr>
          <w:rFonts w:hint="default" w:ascii="Comic Sans MS" w:hAnsi="Comic Sans MS" w:eastAsia="楷体" w:cs="Comic Sans MS"/>
          <w:sz w:val="32"/>
          <w:szCs w:val="40"/>
        </w:rPr>
      </w:pPr>
      <w:r>
        <w:rPr>
          <w:rFonts w:hint="default" w:ascii="Comic Sans MS" w:hAnsi="Comic Sans MS" w:eastAsia="楷体" w:cs="Comic Sans MS"/>
          <w:b/>
          <w:sz w:val="32"/>
          <w:szCs w:val="40"/>
        </w:rPr>
        <w:t>[词汇]</w:t>
      </w:r>
      <w:r>
        <w:rPr>
          <w:rFonts w:hint="default" w:ascii="Comic Sans MS" w:hAnsi="Comic Sans MS" w:eastAsia="楷体" w:cs="Comic Sans MS"/>
          <w:sz w:val="32"/>
          <w:szCs w:val="40"/>
        </w:rPr>
        <w:t>（8）</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爸（儿语）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钥匙 adj.关键的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baby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婴儿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hear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听见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enjoy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玩得快活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yourself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pron.你自己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ourselves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pron.我们自己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mum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妈妈</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★key   n. 钥匙 adj.关键的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key to the front door   前门的钥匙</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★hear   v. 听见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听见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Can you hear me?   你能听到吗？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 you hear? 你听见了吗？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倾听，认真听</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We’d better hear what he has to say.</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hear from sb. 收到某人的来信</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hear from my mother every week.</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hear of 听说</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listen 听，正在听</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listen to…</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He listened but could hear nothing.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listening 听力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enjoy   v. 玩得快活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过得快活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enjoy+ 反身代词：玩得高兴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She enjoyed herself in the vacation.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乐于；喜爱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enjoy+ n.（物体）  喜欢……</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enjoyed that meal.</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enjoy+ Ving+ sth.  喜欢做某事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享有，享受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all enjoy our legal rights.</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★yourself   pron.你自己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selfish  adj. 自私的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selfishness   n. 自私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self-centered   adj. 自我为中心的</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26176" behindDoc="0" locked="0" layoutInCell="1" allowOverlap="1">
            <wp:simplePos x="0" y="0"/>
            <wp:positionH relativeFrom="column">
              <wp:posOffset>-248285</wp:posOffset>
            </wp:positionH>
            <wp:positionV relativeFrom="paragraph">
              <wp:posOffset>72390</wp:posOffset>
            </wp:positionV>
            <wp:extent cx="419735" cy="419735"/>
            <wp:effectExtent l="0" t="0" r="18415" b="18415"/>
            <wp:wrapNone/>
            <wp:docPr id="168" name="图片 168"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日期的表达：</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通常使用介词on表示星期几（on Monday）、一天中的某段时间（on Monday morning）、日期（on April 1st）、星期几+日期（on Monday, April 1st）、具体时间（on that day）、周年纪念日（on your birthday）以及节日（on Christmas Day）等。</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60" w:firstLineChars="191"/>
        <w:rPr>
          <w:rFonts w:hint="default" w:ascii="Comic Sans MS" w:hAnsi="Comic Sans MS" w:eastAsia="楷体" w:cs="Comic Sans MS"/>
          <w:b/>
          <w:sz w:val="24"/>
          <w:szCs w:val="24"/>
        </w:rPr>
      </w:pPr>
      <w:r>
        <w:rPr>
          <w:rFonts w:hint="default" w:ascii="Comic Sans MS" w:hAnsi="Comic Sans MS" w:eastAsia="楷体" w:cs="Comic Sans MS"/>
          <w:b/>
          <w:sz w:val="24"/>
          <w:szCs w:val="24"/>
        </w:rPr>
        <w:t>反身代词：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当宾语和主语是同一个人时，一般需要用反身代词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The old lady is talking to herself.</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反身代词也可与名词连用，表达“就是那个人而不是别人”的意思。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We went there ourselves.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They wanted to finish the work themselves.</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27200" behindDoc="0" locked="0" layoutInCell="1" allowOverlap="1">
            <wp:simplePos x="0" y="0"/>
            <wp:positionH relativeFrom="column">
              <wp:posOffset>-48260</wp:posOffset>
            </wp:positionH>
            <wp:positionV relativeFrom="paragraph">
              <wp:posOffset>113665</wp:posOffset>
            </wp:positionV>
            <wp:extent cx="419735" cy="419735"/>
            <wp:effectExtent l="0" t="0" r="18415" b="18415"/>
            <wp:wrapNone/>
            <wp:docPr id="169" name="图片 169"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FATHER:  What are you going to do this evening, Jill?</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JILL: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I'm going to meet some friends, Dad. </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FATHER: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You mustn't come home late.</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You must be home at half past ten. </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JILL: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can't get home so early, Dad!</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Can I have the key to the front door please?</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FATHER: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you can't.</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Jill's eighteen years old, Tom.</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She's not a baby.</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Give her the key.</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She always comes home early.</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FATHER: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Oh, all right!</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FATHER:  Here you are.</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But you mustn't come home after a quarter past eleven.</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hear?</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JILL: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Dad. Thanks, Mum.</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That's all right. Goodbye.</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Enjoy yourself!</w:t>
      </w:r>
    </w:p>
    <w:p>
      <w:pPr>
        <w:tabs>
          <w:tab w:val="left" w:pos="157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JILL: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 always enjoy ourselves, Mum. Bye-bye.</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[课文注释]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1、I'm going to meet some friends, Dad.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dad和mum前如没有所有格代词或名词所有格作修饰语，就特指自己的父母亲，要大写。father和mather也是如此。</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2、We always enjoy ourselves, Mum. Bye-bye.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Bye-bye为非正式的告别语，非正式的告别语还有So long，See you或I’ll be seeing you等。正式的告别语是Goodbye，而夜里向人告别时用Good night。</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will tell you the mean ideal of the dialogue.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dialogue is about three people. Jill, a girl who is eighteen years old and her parents. Jill has some friends and they often get together. Tonight Jill is going to meet her friends. She says she can’t get home early, so she wants to have the key to the front door, but her father doesn’t want to give her key. Later her mother helped her, her father gave her the key to the front door, but her father told her that she must come home at some certain time.</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724800" behindDoc="0" locked="0" layoutInCell="1" allowOverlap="1">
            <wp:simplePos x="0" y="0"/>
            <wp:positionH relativeFrom="column">
              <wp:posOffset>-217170</wp:posOffset>
            </wp:positionH>
            <wp:positionV relativeFrom="paragraph">
              <wp:posOffset>109220</wp:posOffset>
            </wp:positionV>
            <wp:extent cx="457200" cy="457200"/>
            <wp:effectExtent l="0" t="0" r="0" b="0"/>
            <wp:wrapNone/>
            <wp:docPr id="69" name="图片 69"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Lesson 66   What’s the time?</w:t>
      </w:r>
    </w:p>
    <w:p>
      <w:pPr>
        <w:snapToGrid w:val="0"/>
        <w:spacing w:line="340" w:lineRule="exact"/>
        <w:ind w:firstLine="482" w:firstLineChars="200"/>
        <w:rPr>
          <w:rFonts w:hint="default" w:ascii="Comic Sans MS" w:hAnsi="Comic Sans MS" w:eastAsia="楷体" w:cs="Comic Sans MS"/>
          <w:bCs/>
          <w:sz w:val="24"/>
          <w:szCs w:val="32"/>
        </w:rPr>
      </w:pPr>
      <w:r>
        <w:rPr>
          <w:rFonts w:hint="default" w:ascii="Comic Sans MS" w:hAnsi="Comic Sans MS" w:eastAsia="楷体" w:cs="Comic Sans MS"/>
          <w:b/>
          <w:bCs/>
          <w:sz w:val="24"/>
          <w:szCs w:val="32"/>
        </w:rPr>
        <w:t>[词汇]</w:t>
      </w:r>
      <w:r>
        <w:rPr>
          <w:rFonts w:hint="default" w:ascii="Comic Sans MS" w:hAnsi="Comic Sans MS" w:eastAsia="楷体" w:cs="Comic Sans MS"/>
          <w:bCs/>
          <w:sz w:val="24"/>
          <w:szCs w:val="32"/>
        </w:rPr>
        <w:t>（4）</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myself</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我自己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themselves</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他们自己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himself</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他自己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herself</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她自己</w:t>
      </w:r>
    </w:p>
    <w:p>
      <w:pPr>
        <w:tabs>
          <w:tab w:val="left" w:pos="3060"/>
        </w:tabs>
        <w:snapToGrid w:val="0"/>
        <w:spacing w:line="340" w:lineRule="exact"/>
        <w:rPr>
          <w:rFonts w:hint="default" w:ascii="Comic Sans MS" w:hAnsi="Comic Sans MS" w:eastAsia="楷体" w:cs="Comic Sans MS"/>
          <w:b/>
          <w:bC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6</w:t>
      </w:r>
      <w:bookmarkStart w:id="61" w:name="lesson067"/>
      <w:bookmarkEnd w:id="61"/>
      <w:r>
        <w:rPr>
          <w:rFonts w:hint="default" w:ascii="Comic Sans MS" w:hAnsi="Comic Sans MS" w:eastAsia="楷体" w:cs="Comic Sans MS"/>
          <w:b/>
          <w:sz w:val="32"/>
          <w:szCs w:val="32"/>
        </w:rPr>
        <w:t>7   The weekend</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25824" behindDoc="0" locked="0" layoutInCell="1" allowOverlap="1">
            <wp:simplePos x="0" y="0"/>
            <wp:positionH relativeFrom="column">
              <wp:posOffset>-198120</wp:posOffset>
            </wp:positionH>
            <wp:positionV relativeFrom="paragraph">
              <wp:posOffset>71120</wp:posOffset>
            </wp:positionV>
            <wp:extent cx="457200" cy="457200"/>
            <wp:effectExtent l="0" t="0" r="0" b="0"/>
            <wp:wrapNone/>
            <wp:docPr id="70" name="图片 70"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482" w:firstLineChars="200"/>
        <w:rPr>
          <w:rFonts w:hint="default" w:ascii="Comic Sans MS" w:hAnsi="Comic Sans MS" w:eastAsia="楷体" w:cs="Comic Sans MS"/>
          <w:bCs/>
          <w:sz w:val="24"/>
          <w:szCs w:val="32"/>
        </w:rPr>
      </w:pPr>
      <w:r>
        <w:rPr>
          <w:rFonts w:hint="default" w:ascii="Comic Sans MS" w:hAnsi="Comic Sans MS" w:eastAsia="楷体" w:cs="Comic Sans MS"/>
          <w:b/>
          <w:bCs/>
          <w:sz w:val="24"/>
          <w:szCs w:val="32"/>
        </w:rPr>
        <w:t>[词汇]</w:t>
      </w:r>
      <w:r>
        <w:rPr>
          <w:rFonts w:hint="default" w:ascii="Comic Sans MS" w:hAnsi="Comic Sans MS" w:eastAsia="楷体" w:cs="Comic Sans MS"/>
          <w:bCs/>
          <w:sz w:val="24"/>
          <w:szCs w:val="32"/>
        </w:rPr>
        <w:t>（14）</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greengrocer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蔬菜水果零售商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absent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缺席的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Monday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星期一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Tuesday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星期二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Wednesday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星期三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Thursday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星期四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keep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（身体健康）处于（状况）</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spend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度过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weekend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周末</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Friday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星期五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Saturday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星期六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Sunday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星期日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country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乡村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lucky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幸运的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★greengrocer   n. 蔬菜水果零售商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在英文中，表示店铺、住宅、公共机构、公共建筑物以及教堂的名字或某人家时，名词所有格后常不出现它所修饰的名词：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the greengrocer's (shop)  在蔬菜水果店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the butcher's (shop)   在肉店里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the dentist's (office)   在牙医的诊所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the hairdresser's (shop)  在理发店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the stationer’s (shop)   在文具店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my mother's house = at my mother's</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am going to stay at my mother's this Friday.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They are going to stay at her mother's this weekend.</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★absent   adj. 缺席的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 absent from   不在，缺席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be absent from school 缺课</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be absent from work 旷工</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is often absent from school.</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★keep   v. （身体健康）处于（状况）</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使保持某状态；保持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Keep the fire burning.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保存；保留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would not be able to keep his job.  他恐怕保不住他那份工作了。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保守；储藏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Would you keep my things for me while I’m away?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在我离开的这段时间里，你能为我保管一下东西吗？</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★spend   v. 度过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花（时间等）；度过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spend + n./pron.  度过</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spend my holiday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We are going to spend three days at my mother’s.</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want to spend my holiday in the country this weekend.</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hope that you wouldn’t spend so much time watching television.</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Where are the Johnsons going to spend the weekend?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用（钱），花费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spend 时间/金钱 + on +sth.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Women spend a lot of money on clothes.</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Children spend a lot of time on Internet.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At present, more and more people have come to realize that more money should be spent on health and education.</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目前，越来越多的人已开始认识到：应该在健康和教育方面多花些钱。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spend 时间/金钱 +(in) doing sth.</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manager spent 2 hours explaining the plan at the meeting.</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spend  人作主语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expend  花费很大量，更多的主语是政府或一个机构[数额较大，比较正式的用法]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cost [物做主语，表示物的售价]</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It cost me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bought a new necklace, it costs me 2000 dollars.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afford   人作主语，支付得起，腾出时间</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can’t afford it.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want to have a picnic with some of my friends, but they can’t afford some time for me.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can afford one day for you.</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take [花时间]</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It takes sb. some time to do sth.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It took me 3 hours to explain this plan.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pay [人做主语，人为某物付钱]</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★country   n. 乡村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n. 国家；国土；故乡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India, a former British colony, is now a fully independent country.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曾一度为英国殖民地的印度如今已是一个完全独立的国家。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乡下，乡村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country = the countryside  乡下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country表示“农村”时，前面一定要加定冠词the。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adj. 乡下的；乡村风味的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prefer country life to life in the city.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乡村生活与城市生活相比，我更喜欢乡村生活。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After nearly thirty years in the city, he’s still country.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他在城里住了将近三十年，可还是土气十足。 </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★lucky   adj. 幸运的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adj. 有好运的，幸运的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was lucky to get such a well-paid job.</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她能得到这样一个报酬优厚的工作真幸运。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adj. 侥幸的，碰巧的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didn’t really know the answer - it was just a lucky guess.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他并非真知道答案——那不过是个侥幸的猜测。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It’s lucky he’s here.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他碰巧在这儿。</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luck </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lucky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lucky dog  幸运儿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luck  n. 命运</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good luck</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have no luck  没有运气</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by pure luck  纯粹靠运气</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try one’s luck   试试某人的运气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fate  命运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destiny  宿命</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That’s my destiny.</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28224" behindDoc="0" locked="0" layoutInCell="1" allowOverlap="1">
            <wp:simplePos x="0" y="0"/>
            <wp:positionH relativeFrom="column">
              <wp:posOffset>-76835</wp:posOffset>
            </wp:positionH>
            <wp:positionV relativeFrom="paragraph">
              <wp:posOffset>110490</wp:posOffset>
            </wp:positionV>
            <wp:extent cx="419735" cy="419735"/>
            <wp:effectExtent l="0" t="0" r="18415" b="18415"/>
            <wp:wrapNone/>
            <wp:docPr id="170" name="图片 170"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sz w:val="24"/>
          <w:szCs w:val="24"/>
        </w:rPr>
      </w:pPr>
      <w:r>
        <w:rPr>
          <w:rFonts w:hint="default" w:ascii="Comic Sans MS" w:hAnsi="Comic Sans MS" w:eastAsia="楷体" w:cs="Comic Sans MS"/>
          <w:b/>
          <w:sz w:val="24"/>
          <w:szCs w:val="24"/>
        </w:rPr>
        <w:t>一般过去时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概念：描述过去的事实或状态，描述过去的动作。在英语中，非现在的以前都叫过去。过去发生的而现在已经结束的动作要用一般过去时来表示。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1、表示过去某个点上特定的时间存在的状态，事实，或发生的动作。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2、表示在过去的一段时间内经常发生的动作或反复的习惯。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be动词is的过去式是was、are是were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肯定句：S+was/ were/ v(e)d …age /yesterday/ just now</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否定句</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S+ wasn’t/ weren’t/ didn’t +V(原形)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一般疑问句：was/ were+ S+ …?</w:t>
      </w:r>
    </w:p>
    <w:p>
      <w:pPr>
        <w:tabs>
          <w:tab w:val="left" w:pos="3060"/>
        </w:tabs>
        <w:snapToGrid w:val="0"/>
        <w:spacing w:line="340" w:lineRule="exact"/>
        <w:ind w:firstLine="1896" w:firstLineChars="790"/>
        <w:rPr>
          <w:rFonts w:hint="default" w:ascii="Comic Sans MS" w:hAnsi="Comic Sans MS" w:eastAsia="楷体" w:cs="Comic Sans MS"/>
          <w:sz w:val="24"/>
          <w:szCs w:val="24"/>
        </w:rPr>
      </w:pPr>
      <w:r>
        <w:rPr>
          <w:rFonts w:hint="default" w:ascii="Comic Sans MS" w:hAnsi="Comic Sans MS" w:eastAsia="楷体" w:cs="Comic Sans MS"/>
          <w:sz w:val="24"/>
          <w:szCs w:val="24"/>
        </w:rPr>
        <w:t>Did +S +V原+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回答：Yes, S+ was/ were/ did.</w:t>
      </w:r>
    </w:p>
    <w:p>
      <w:pPr>
        <w:tabs>
          <w:tab w:val="left" w:pos="3060"/>
        </w:tabs>
        <w:snapToGrid w:val="0"/>
        <w:spacing w:line="340" w:lineRule="exact"/>
        <w:ind w:firstLine="1176" w:firstLineChars="490"/>
        <w:rPr>
          <w:rFonts w:hint="default" w:ascii="Comic Sans MS" w:hAnsi="Comic Sans MS" w:eastAsia="楷体" w:cs="Comic Sans MS"/>
          <w:sz w:val="24"/>
          <w:szCs w:val="24"/>
        </w:rPr>
      </w:pPr>
      <w:r>
        <w:rPr>
          <w:rFonts w:hint="default" w:ascii="Comic Sans MS" w:hAnsi="Comic Sans MS" w:eastAsia="楷体" w:cs="Comic Sans MS"/>
          <w:sz w:val="24"/>
          <w:szCs w:val="24"/>
        </w:rPr>
        <w:t>No, S+ wasn’t/weren’t /didn’t</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60" w:firstLineChars="191"/>
        <w:rPr>
          <w:rFonts w:hint="default" w:ascii="Comic Sans MS" w:hAnsi="Comic Sans MS" w:eastAsia="楷体" w:cs="Comic Sans MS"/>
          <w:b/>
          <w:sz w:val="24"/>
          <w:szCs w:val="24"/>
        </w:rPr>
      </w:pPr>
      <w:r>
        <w:rPr>
          <w:rFonts w:hint="default" w:ascii="Comic Sans MS" w:hAnsi="Comic Sans MS" w:eastAsia="楷体" w:cs="Comic Sans MS"/>
          <w:b/>
          <w:sz w:val="24"/>
          <w:szCs w:val="24"/>
        </w:rPr>
        <w:t>动词的过去式变化</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动词的过去式分为规则和不规则变化两种：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规则变化：</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1、一般的动词后面直接加-ed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清辅音后面加ed，读[]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asked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jumped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浊辅音或元音后面加ed，读[]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cleaned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lied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waited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d/t +ed  [id]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2、单词末尾是e的直接加d，e+d发音规则同上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believe, argue, waste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believed, argued, wasted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3、如果是辅音字母加y结尾的单词，要把y变i加ed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辅音+y ——&gt;i+ed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study -&gt; studied, empty -&gt; emptied, cry -&gt; cried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play -&gt; played，enjoy -&gt; enjoyed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empty -&gt; empties -&gt; emptied -&gt; emptying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4、单词是以短元音加一个辅音结尾，这个辅音要双写加ed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短元音+辅音字母——&gt;双写辅音字母+ed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chat -&gt; chatted, stop -&gt; stopped, beg -&gt; begged, fit -&gt; fitted</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不规则变化：</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buy -&gt; bought -&gt; bought</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lose -&gt; lost -&gt; lose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find -&gt; found -&gt; found</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make -&gt; made -&gt; made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get -&gt; got -&gt; got</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meet -&gt; met -&gt; met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 -&gt; had -&gt; had</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send -&gt; sent -&gt; sent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hear -&gt; heard -&gt; heard</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sweep -&gt; swept -&gt; swept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leave -&gt; left -&gt; left</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tell -&gt; told -&gt; told</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60" w:firstLineChars="191"/>
        <w:rPr>
          <w:rFonts w:hint="default" w:ascii="Comic Sans MS" w:hAnsi="Comic Sans MS" w:eastAsia="楷体" w:cs="Comic Sans MS"/>
          <w:b/>
          <w:sz w:val="24"/>
          <w:szCs w:val="24"/>
        </w:rPr>
      </w:pPr>
      <w:r>
        <w:rPr>
          <w:rFonts w:hint="default" w:ascii="Comic Sans MS" w:hAnsi="Comic Sans MS" w:eastAsia="楷体" w:cs="Comic Sans MS"/>
          <w:b/>
          <w:sz w:val="24"/>
          <w:szCs w:val="24"/>
        </w:rPr>
        <w:t>否定疑问句：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否定疑问句表示双重肯定，表示说话者惊异的情绪、责难的口吻或赞叹；也可表示说话者的某种建议、邀请、请求或看法等。</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Haven’t I asked you?   难道我没问过你吗？</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Aren’t you a student?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Can’t you wait a moment?    你不能等一会儿吗？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回答这种问题这种问题时用简略回答。如果答语是肯定的，就用Yes；如果答语是否定的，就用No。但答语的汉语译法有特殊之处。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Don’t you know English?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Yes, I do.  不，我懂。</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MRS.JOHNSON:  Hello. Were you at the butcher's?</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MRS.WILLIAMS: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 was. Were you at the butcher's, too?</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MRS.JOHNSON: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I wasn't.</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was at the greengrocer's.</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How's Jimmy today?</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MRS.WILLIAMS: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He's very well, thank you.</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MRS.JOHNSON: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Was he absent from school last week?</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MRS.WILLIAMS: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he was.</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 was absent on Monday, Tuesday, Wednesday and Tuesday.</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MRS.WILLIAMS: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How are you all keeping?</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MRS.JOHNSON: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Very well, thank you.</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We're going to spend three days in the country.</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We're going to stay at my mother's for the weekend.</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MRS.WILLIAMS:</w:t>
      </w:r>
      <w:r>
        <w:rPr>
          <w:rFonts w:hint="default" w:ascii="Comic Sans MS" w:hAnsi="Comic Sans MS" w:eastAsia="楷体" w:cs="Comic Sans MS"/>
          <w:sz w:val="24"/>
          <w:szCs w:val="24"/>
        </w:rPr>
        <w:tab/>
      </w:r>
      <w:r>
        <w:rPr>
          <w:rFonts w:hint="default" w:ascii="Comic Sans MS" w:hAnsi="Comic Sans MS" w:eastAsia="楷体" w:cs="Comic Sans MS"/>
          <w:sz w:val="24"/>
          <w:szCs w:val="24"/>
        </w:rPr>
        <w:t>Friday, Saturday and Sunday in the country!</w:t>
      </w: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Aren't you lucky!</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[课文注释]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is a story about two women, Mrs. Johnson and Mrs. Williams. They are talking about a boy called Jimmy. Jimmy is a middle school student and he was ill last week, and he was absent from school last week and Mrs. Williams is Jimmy’s mother.</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1、We're going to stay at my mother's for the weekend.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stay in bed  呆在床上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the bed   在床上</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躺在床上</w:t>
      </w:r>
      <w:r>
        <w:rPr>
          <w:rFonts w:hint="default" w:ascii="Comic Sans MS" w:hAnsi="Comic Sans MS" w:eastAsia="楷体" w:cs="Comic Sans MS"/>
          <w:sz w:val="24"/>
          <w:szCs w:val="24"/>
          <w:lang w:val="en-GB"/>
        </w:rPr>
        <w: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on the bed   坐在床上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stay at home  呆在家里（home作名词）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stay home  （home做副词）</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231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2、We're going to stay at my mother's for the weekend.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for the weekend  整个周末这几天时间</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w:t>
      </w:r>
      <w:bookmarkStart w:id="62" w:name="lesson069"/>
      <w:bookmarkEnd w:id="62"/>
      <w:r>
        <w:rPr>
          <w:rFonts w:hint="default" w:ascii="Comic Sans MS" w:hAnsi="Comic Sans MS" w:eastAsia="楷体" w:cs="Comic Sans MS"/>
          <w:b/>
          <w:sz w:val="32"/>
          <w:szCs w:val="32"/>
        </w:rPr>
        <w:t xml:space="preserve"> 69   The car race</w:t>
      </w:r>
    </w:p>
    <w:p>
      <w:pPr>
        <w:tabs>
          <w:tab w:val="left" w:pos="3060"/>
        </w:tabs>
        <w:snapToGrid w:val="0"/>
        <w:spacing w:line="340" w:lineRule="exact"/>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★race   n. 比赛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car race    车赛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the race  在比赛中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the race  在赛场上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★crowd    n. 人群</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the crowd：在人群中</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You can see us in the crowd.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crowd   v.挤上去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crowd into  拥护，挤进……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get on the bus  上公共汽车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crowd into the bus  挤公共汽车</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get up at 7 o'clock every morning. Then I crowd into the bus.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crowded   adj.拥挤的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stand   v. 站立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站立，起立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They stood because there were no seats.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没有座位，所以他们只好站着。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（建筑物）直立，耸立；（植物）直立生长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at the corn standing in the fields!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瞧那长在地里的玉米！</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★finish   n. 结尾，结束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n. 结束；最后阶段（或部分）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an exciting finish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eleven the dinner finally dragged to a finish.  宴会拖到11点才结束。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finish of the race was very exciting.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完美，完善；（举止等）优雅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His dancing lacks finish.   他的舞跳得并不完美。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hoped that four years of college would give hime some finish.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我们希望4年的大学教育会使他有些教养。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 xml:space="preserve">③ v. </w:t>
      </w:r>
      <w:r>
        <w:rPr>
          <w:rFonts w:hint="default" w:ascii="Comic Sans MS" w:hAnsi="Comic Sans MS" w:eastAsia="楷体" w:cs="Comic Sans MS"/>
          <w:sz w:val="24"/>
          <w:szCs w:val="24"/>
        </w:rPr>
        <w:t>完成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finish (v. )+ doing sth.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finished reading that book last work.</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★way   n. 路途（抽象）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way  想象中抽象的路</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on one’s way home/ to school</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on the way (home)/ to school</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road：路，城市与乡间的路，国道，指具体的路</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3 ring road  三环路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street：街道</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lane：胡同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path：路径，林间小路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route：路线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highway：高速路</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By the way=BTW  顺便说一下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way, please!  请这边走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this way   用这种方法</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29248" behindDoc="0" locked="0" layoutInCell="1" allowOverlap="1">
            <wp:simplePos x="0" y="0"/>
            <wp:positionH relativeFrom="column">
              <wp:posOffset>-38735</wp:posOffset>
            </wp:positionH>
            <wp:positionV relativeFrom="paragraph">
              <wp:posOffset>120015</wp:posOffset>
            </wp:positionV>
            <wp:extent cx="419735" cy="419735"/>
            <wp:effectExtent l="0" t="0" r="18415" b="18415"/>
            <wp:wrapNone/>
            <wp:docPr id="171" name="图片 171"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用介词at，on和in的时间短语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1、用介词at的时间短语通常可表示：确切的时间（at 10 o’clock），用餐时间（at lunchtime），其他时刻（at noon），节日（at Christmas），年龄（at the age of 27）等。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介词at可表示地点，通常用于某个小地点之前。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at the butcher’s；at the office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2、介词on用于周和月份中的任何一天之前。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3、用介词in的时间短语：一天中的某段时间（in the evening），月份（in March），年份（in 1997），季节（in spring），世纪（in the 20th century），节日（in Easter week在复活节那一周），时期（in the holidays）等。</w:t>
      </w:r>
    </w:p>
    <w:p>
      <w:pPr>
        <w:tabs>
          <w:tab w:val="left" w:pos="3060"/>
        </w:tabs>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 xml:space="preserve"> [课文注释]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1、hundreds of…，数以百计的……，用来表示不确定数量的复数形式。类似的结构还有thounds of（数以千计的），millions of（数以万计的）。当“百”或“千”等计量单位在前面有具体的数字时，hundred不可以用复数形式。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表示具体的几百、几千，hundred，thousand（千），million（百万）这些词前面有具体的数字时，本身要加-s，如five hundreds，two millions。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2、on the way home，在回家的途中，on the way是指“在……的途中”。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3、car number fifteen，第15号车。在表示编了号的东西时，可以用基数词表示顺序：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Bus No. 332  第332路公共汽车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Question 10  第10个问题</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rPr>
          <w:rFonts w:hint="default" w:ascii="Comic Sans MS" w:hAnsi="Comic Sans MS" w:eastAsia="楷体" w:cs="Comic Sans M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7</w:t>
      </w:r>
      <w:bookmarkStart w:id="63" w:name="lesson070"/>
      <w:bookmarkEnd w:id="63"/>
      <w:r>
        <w:rPr>
          <w:rFonts w:hint="default" w:ascii="Comic Sans MS" w:hAnsi="Comic Sans MS" w:eastAsia="楷体" w:cs="Comic Sans MS"/>
          <w:b/>
          <w:sz w:val="32"/>
          <w:szCs w:val="32"/>
        </w:rPr>
        <w:t>0   When were they there?</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26848" behindDoc="0" locked="0" layoutInCell="1" allowOverlap="1">
            <wp:simplePos x="0" y="0"/>
            <wp:positionH relativeFrom="column">
              <wp:posOffset>-340995</wp:posOffset>
            </wp:positionH>
            <wp:positionV relativeFrom="paragraph">
              <wp:posOffset>17145</wp:posOffset>
            </wp:positionV>
            <wp:extent cx="457200" cy="457200"/>
            <wp:effectExtent l="0" t="0" r="0" b="0"/>
            <wp:wrapNone/>
            <wp:docPr id="71" name="图片 71"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241" w:firstLineChars="1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（2）</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stationer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文具店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Denmark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丹麦</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w:t>
      </w:r>
      <w:bookmarkStart w:id="64" w:name="lesson071"/>
      <w:bookmarkEnd w:id="64"/>
      <w:r>
        <w:rPr>
          <w:rFonts w:hint="default" w:ascii="Comic Sans MS" w:hAnsi="Comic Sans MS" w:eastAsia="楷体" w:cs="Comic Sans MS"/>
          <w:b/>
          <w:sz w:val="32"/>
          <w:szCs w:val="32"/>
        </w:rPr>
        <w:t>71   He's awful!</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27872" behindDoc="0" locked="0" layoutInCell="1" allowOverlap="1">
            <wp:simplePos x="0" y="0"/>
            <wp:positionH relativeFrom="column">
              <wp:posOffset>-315595</wp:posOffset>
            </wp:positionH>
            <wp:positionV relativeFrom="paragraph">
              <wp:posOffset>7620</wp:posOffset>
            </wp:positionV>
            <wp:extent cx="457200" cy="457200"/>
            <wp:effectExtent l="0" t="0" r="0" b="0"/>
            <wp:wrapNone/>
            <wp:docPr id="72" name="图片 72"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964" w:firstLineChars="300"/>
        <w:rPr>
          <w:rFonts w:hint="default" w:ascii="Comic Sans MS" w:hAnsi="Comic Sans MS" w:eastAsia="楷体" w:cs="Comic Sans MS"/>
          <w:sz w:val="24"/>
          <w:szCs w:val="32"/>
        </w:rPr>
      </w:pPr>
      <w:r>
        <w:rPr>
          <w:rFonts w:hint="default" w:ascii="Comic Sans MS" w:hAnsi="Comic Sans MS" w:eastAsia="楷体" w:cs="Comic Sans MS"/>
          <w:b/>
          <w:sz w:val="32"/>
          <w:szCs w:val="32"/>
        </w:rPr>
        <w:drawing>
          <wp:anchor distT="0" distB="0" distL="114300" distR="114300" simplePos="0" relativeHeight="251830272" behindDoc="0" locked="0" layoutInCell="1" allowOverlap="1">
            <wp:simplePos x="0" y="0"/>
            <wp:positionH relativeFrom="column">
              <wp:posOffset>94615</wp:posOffset>
            </wp:positionH>
            <wp:positionV relativeFrom="paragraph">
              <wp:posOffset>-92710</wp:posOffset>
            </wp:positionV>
            <wp:extent cx="419735" cy="419735"/>
            <wp:effectExtent l="0" t="0" r="18415" b="18415"/>
            <wp:wrapNone/>
            <wp:docPr id="172" name="图片 172"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（8）</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awful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让人讨厌的，坏的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telephone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&amp; n. 打电话；电话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time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次（数）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answer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接（电话）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最后的，前一次的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phone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电话（=telephone）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again</w:t>
      </w:r>
      <w:r>
        <w:rPr>
          <w:rFonts w:hint="default" w:ascii="Comic Sans MS" w:hAnsi="Comic Sans MS" w:eastAsia="楷体" w:cs="Comic Sans MS"/>
          <w:sz w:val="24"/>
          <w:szCs w:val="24"/>
        </w:rPr>
        <w:tab/>
      </w:r>
      <w:r>
        <w:rPr>
          <w:rFonts w:hint="default" w:ascii="Comic Sans MS" w:hAnsi="Comic Sans MS" w:eastAsia="楷体" w:cs="Comic Sans MS"/>
          <w:sz w:val="24"/>
          <w:szCs w:val="24"/>
        </w:rPr>
        <w:t>dv. 又一次地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say (said)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v. 说 </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★awful   adj. 让人讨厌的，坏的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awfully  adv. 非常（在表示负面的情景中，可用awfully代替very）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am awfully(very) sorry.</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★time   n. 次（数）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time在英语中作不可数名词时表示“时间”；作可数名词时表示“次数”，三次或三次以上通常用基数词+times表示：</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once，twice，three times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on time  按时，准时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time  及时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all the time  一直</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I’ve been waiting here all the time.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once upon a time   很久很久以前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cheat the time  打发时间</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We are cheating the time by playing cards.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watch one’s time  等待时机</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I’m watching my time.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of the time  当时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make time   腾出时间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Time will tell.   时间会证明一切。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Time and tide wait for no man.   岁月不等人。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Time heals all wounds.   时间会治愈所有的创伤。</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★answer   v. 接（电话）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对……作出反应；响应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answer the phone/telephone  接电话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answer the door/doorbell  应声开门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Mary took a few minutes to answer the door.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玛丽拖了几分钟时间才去开门。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回答；答复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answer a letter  回信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don’t think you’ve answered my question.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我认为你没有回答我的问题。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n. 答案；解决办法；答复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wrote him several letters but couldn’t get an answer.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我给他写了好几封信，可都没有回音。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 you know the answer to Question 10?</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is one of the possible answers to today’s environmental problems.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这是有可能解决当今环境问题的办法之一。</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31296" behindDoc="0" locked="0" layoutInCell="1" allowOverlap="1">
            <wp:simplePos x="0" y="0"/>
            <wp:positionH relativeFrom="column">
              <wp:posOffset>-48260</wp:posOffset>
            </wp:positionH>
            <wp:positionV relativeFrom="paragraph">
              <wp:posOffset>62865</wp:posOffset>
            </wp:positionV>
            <wp:extent cx="419735" cy="419735"/>
            <wp:effectExtent l="0" t="0" r="18415" b="18415"/>
            <wp:wrapNone/>
            <wp:docPr id="173" name="图片 173"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JANE:    What's Ron Marston like, Pauline?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PAULINE: He's awful!</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He telephoned me four times yesterday, </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and three times the day before yesterday.</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PAULINE: He telephoned the office yesterday morning and yesterday afternoon.</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PAULINE: My boss answered the telephone.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JANE:    What did your boss say to him?</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PAULINE:</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 said, "Pauline is typing letters. She can't speak to you now!"</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PAULINE:</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Then I arrived home at six o'clock yesterday evening. </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He telephoned again. But I didn't answer the phone!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Did he telephone again last night?</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PAULINE: Yes, he did.</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 telephoned at nine o'clock.</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JANE:    What did you say to him?</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PAULINE: I said, 'This is Pauline's mother. </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Please don't telephone my daughter again!'</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Did he telephone again?</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PAULINE: No, he didn't!</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1、What's Ron Marston like, Pauline?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What is sb. like?  询问某人的外貌或品行。</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What's your father like?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what’s … like?  什么怎么样？</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What's the climate like in your country?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What's the weather like in spring?</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2、speak to sb. 与某人说话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May I speak to Pauline, please?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I’d like to speak to Pauline, please.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在电话中回答：This is….</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3、pretend as  假装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pretended herself as her mother.</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72</w:t>
      </w:r>
      <w:bookmarkStart w:id="65" w:name="lesson072"/>
      <w:bookmarkEnd w:id="65"/>
      <w:r>
        <w:rPr>
          <w:rFonts w:hint="default" w:ascii="Comic Sans MS" w:hAnsi="Comic Sans MS" w:eastAsia="楷体" w:cs="Comic Sans MS"/>
          <w:b/>
          <w:sz w:val="32"/>
          <w:szCs w:val="32"/>
        </w:rPr>
        <w:t xml:space="preserve">   When did you … ?</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morning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afternoon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evening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tonight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yesterday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yesterday morning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yesterday afternoon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yesterday evening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last night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day before yesterday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day before yesterday in the morning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day before yesterday in the afternoon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day before yesterday in the evening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night before last</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 </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7</w:t>
      </w:r>
      <w:bookmarkStart w:id="66" w:name="lesson073"/>
      <w:bookmarkEnd w:id="66"/>
      <w:r>
        <w:rPr>
          <w:rFonts w:hint="default" w:ascii="Comic Sans MS" w:hAnsi="Comic Sans MS" w:eastAsia="楷体" w:cs="Comic Sans MS"/>
          <w:b/>
          <w:sz w:val="32"/>
          <w:szCs w:val="32"/>
        </w:rPr>
        <w:t>3   The way to King Street</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24"/>
          <w:szCs w:val="24"/>
          <w:lang w:eastAsia="zh-CN"/>
        </w:rPr>
        <w:drawing>
          <wp:anchor distT="0" distB="0" distL="114300" distR="114300" simplePos="0" relativeHeight="251728896" behindDoc="0" locked="0" layoutInCell="1" allowOverlap="1">
            <wp:simplePos x="0" y="0"/>
            <wp:positionH relativeFrom="column">
              <wp:posOffset>-213995</wp:posOffset>
            </wp:positionH>
            <wp:positionV relativeFrom="paragraph">
              <wp:posOffset>33020</wp:posOffset>
            </wp:positionV>
            <wp:extent cx="457200" cy="457200"/>
            <wp:effectExtent l="0" t="0" r="0" b="0"/>
            <wp:wrapNone/>
            <wp:docPr id="73" name="图片 73"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32"/>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（13）</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week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London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伦敦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suddenly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突然地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bus stop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公共汽车站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smile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微笑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pleasantly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愉快地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understand (understood)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懂</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明白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speak (spoke)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讲，说（说话的动作；讲某种语言）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pocket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衣袋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phrasebook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短语手册，常用语手册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phrase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短语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slowly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缓慢地</w:t>
      </w:r>
    </w:p>
    <w:p>
      <w:pPr>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sz w:val="24"/>
          <w:szCs w:val="32"/>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★week   n. 周</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this week, last week等</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前面不能加介词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week before last   上上周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week after next  下下周</w:t>
      </w:r>
    </w:p>
    <w:p>
      <w:pPr>
        <w:snapToGrid w:val="0"/>
        <w:spacing w:line="340" w:lineRule="exact"/>
        <w:rPr>
          <w:rFonts w:hint="default" w:ascii="Comic Sans MS" w:hAnsi="Comic Sans MS" w:eastAsia="楷体" w:cs="Comic Sans MS"/>
          <w:sz w:val="24"/>
          <w:szCs w:val="32"/>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 xml:space="preserve">understand (understood)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懂</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明白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理解；懂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don’t understand what you mean.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明了；了解；得知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Only today have I begun to understand the political situation in Northern Ireland.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直到今天我才了解了北爱尔兰的政治局势。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How the machine works is still not fully understood.</w:t>
      </w:r>
    </w:p>
    <w:p>
      <w:pPr>
        <w:snapToGrid w:val="0"/>
        <w:spacing w:line="340" w:lineRule="exact"/>
        <w:rPr>
          <w:rFonts w:hint="default" w:ascii="Comic Sans MS" w:hAnsi="Comic Sans MS" w:eastAsia="楷体" w:cs="Comic Sans MS"/>
          <w:sz w:val="24"/>
          <w:szCs w:val="32"/>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hand   n. 手</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finger  手指</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thumb：大拇指</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index finger/forefinger：食指</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middle finger：中指</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ring finger：无名指</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little finger：小指</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raise your hand：举手</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wave (one's) hand：挥手</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give sb. a (big) hand：（热烈的）给某人鼓掌；帮助某人，帮帮我</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read one's hand：看手相</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on the other hand：另一方面</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have over  支出</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hand in/out  上交作业，发作业</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Ask the monitor to hand out the homework.</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This is your homework for today, you must hand in your homework.</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phrasebook   n. 短语手册</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常用语手册</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Put your hand into your pocket. Take out your phrasebook.</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★lose  v. （使）迷路</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① v. 迷失；（使）迷路</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lose one’s way   迷路</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It’s very easy to lose your way in a strange city.</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② v. 失去；丧失</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He lost his sight in a car accident.  他在一起汽车交通事故中失明了。</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She has just lost her job because of carelessness.</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③ v. 遗失；丢失</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We lost her in the crowd.</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I can’t enter my house because I’ve lost my key on my way home.</w:t>
      </w:r>
    </w:p>
    <w:p>
      <w:pPr>
        <w:tabs>
          <w:tab w:val="left" w:pos="3060"/>
        </w:tabs>
        <w:snapToGrid w:val="0"/>
        <w:spacing w:line="340" w:lineRule="exact"/>
        <w:ind w:firstLine="614" w:firstLineChars="191"/>
        <w:rPr>
          <w:rFonts w:hint="default" w:ascii="Comic Sans MS" w:hAnsi="Comic Sans MS" w:eastAsia="楷体" w:cs="Comic Sans MS"/>
          <w:sz w:val="24"/>
          <w:szCs w:val="24"/>
          <w:lang w:val="en-GB"/>
        </w:rPr>
      </w:pPr>
      <w:r>
        <w:rPr>
          <w:rFonts w:hint="default" w:ascii="Comic Sans MS" w:hAnsi="Comic Sans MS" w:eastAsia="楷体" w:cs="Comic Sans MS"/>
          <w:b/>
          <w:sz w:val="32"/>
          <w:szCs w:val="32"/>
        </w:rPr>
        <w:drawing>
          <wp:anchor distT="0" distB="0" distL="114300" distR="114300" simplePos="0" relativeHeight="251832320" behindDoc="0" locked="0" layoutInCell="1" allowOverlap="1">
            <wp:simplePos x="0" y="0"/>
            <wp:positionH relativeFrom="column">
              <wp:posOffset>-57785</wp:posOffset>
            </wp:positionH>
            <wp:positionV relativeFrom="paragraph">
              <wp:posOffset>107315</wp:posOffset>
            </wp:positionV>
            <wp:extent cx="419735" cy="419735"/>
            <wp:effectExtent l="0" t="0" r="18415" b="18415"/>
            <wp:wrapNone/>
            <wp:docPr id="174" name="图片 174"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Last week Mrs. Mills went to London. She does not know London very well, and she lost her way.</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Suddenly, she saw a man near a bus stop. 'I can ask him the way.' she said to herself.</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'Excuse me,' she said. 'Can you tell me the way to King Street, please?'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man smiled pleasantly. He did not understand English! He spoke German. He was a tourist.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Then he put his hand into pocket, and took out a phrasebook.</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 opened the book and found a phrase. He read the phrase slowly. 'I am sorry,' he said. 'I do not speak English.'</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[课文注释]</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1、She does not know London very well.</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know …well</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对</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了解</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I don’t know him very well.</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2、ask (sb.) the way  （向某人）问路。</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lost one’s way    迷路</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3、say to oneself  心中暗想</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talk to oneself   自言自语地说</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4、Can you tell me the way to King Street, please?</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tell sb. the way (to)  告诉某人（去……的）路</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74  </w:t>
      </w:r>
      <w:bookmarkStart w:id="67" w:name="lesson074"/>
      <w:bookmarkEnd w:id="67"/>
      <w:r>
        <w:rPr>
          <w:rFonts w:hint="default" w:ascii="Comic Sans MS" w:hAnsi="Comic Sans MS" w:eastAsia="楷体" w:cs="Comic Sans MS"/>
          <w:b/>
          <w:sz w:val="32"/>
          <w:szCs w:val="32"/>
        </w:rPr>
        <w:t xml:space="preserve"> What did they do?</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29920" behindDoc="0" locked="0" layoutInCell="1" allowOverlap="1">
            <wp:simplePos x="0" y="0"/>
            <wp:positionH relativeFrom="column">
              <wp:posOffset>-226695</wp:posOffset>
            </wp:positionH>
            <wp:positionV relativeFrom="paragraph">
              <wp:posOffset>45720</wp:posOffset>
            </wp:positionV>
            <wp:extent cx="457200" cy="457200"/>
            <wp:effectExtent l="0" t="0" r="0" b="0"/>
            <wp:wrapNone/>
            <wp:docPr id="74" name="图片 74"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（5）</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hurriedly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匆忙地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cut(cut)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割，切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thirstily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口渴地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go(went)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greet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问候，打招呼</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cut(cut)   v. 割，切</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cut himself = cut his face</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以整体代替部分是英语中的一种修辞格，叫提喻（merism）。</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33344" behindDoc="0" locked="0" layoutInCell="1" allowOverlap="1">
            <wp:simplePos x="0" y="0"/>
            <wp:positionH relativeFrom="column">
              <wp:posOffset>-153035</wp:posOffset>
            </wp:positionH>
            <wp:positionV relativeFrom="paragraph">
              <wp:posOffset>66040</wp:posOffset>
            </wp:positionV>
            <wp:extent cx="419735" cy="419735"/>
            <wp:effectExtent l="0" t="0" r="18415" b="18415"/>
            <wp:wrapNone/>
            <wp:docPr id="175" name="图片 175"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副词的用法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副词可以通过修饰动词说明句中的某个动词的情况，说明某事是如何、何时、何地等发生或进行的。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1、时间副词：yesterday, tomorrow, next …, three days …, before，today，the day after tomorrow，the day before yesterday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2、地点副词：home, abroad, downtown, upstairs, downstairs，there，here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时间和地点副词前面都不能加介词。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3、程度副词：so, very, quite, rather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程度副词一般加在形容词或副词前面，加强一种程度。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pretty: (adj.)漂亮的; (adv.)非常，很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enough：足够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good enough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 good, very good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4、频率副词：always, sometimes, usually, often, ever, never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放在be动词之后，行为动词之前；助动词和行为动词之间。表示强调则可放在句首或句末。</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5、方式副词：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形容词的作用：放在名词前面起修饰限定的作用；放在be动词后面起叙述作用。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副词的作用：起修饰动词的作用。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 vi. +方式副词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 vt. +O（宾语）+方式副词</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副词的构成：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1、adj.+ -ly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2、以辅音字母+y结尾的形容词，变y为i，再加y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3、形容词和副词同形</w:t>
      </w:r>
    </w:p>
    <w:p>
      <w:pPr>
        <w:tabs>
          <w:tab w:val="left" w:pos="264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late——late</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well——well</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hard——hard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lately  最近</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is always late.  （adj.）</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arrives home late.  （adv.）</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75   Uncomfo</w:t>
      </w:r>
      <w:bookmarkStart w:id="68" w:name="lesson075"/>
      <w:bookmarkEnd w:id="68"/>
      <w:r>
        <w:rPr>
          <w:rFonts w:hint="default" w:ascii="Comic Sans MS" w:hAnsi="Comic Sans MS" w:eastAsia="楷体" w:cs="Comic Sans MS"/>
          <w:b/>
          <w:sz w:val="32"/>
          <w:szCs w:val="32"/>
        </w:rPr>
        <w:t xml:space="preserve">rtable shoes </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30944" behindDoc="0" locked="0" layoutInCell="1" allowOverlap="1">
            <wp:simplePos x="0" y="0"/>
            <wp:positionH relativeFrom="column">
              <wp:posOffset>-226695</wp:posOffset>
            </wp:positionH>
            <wp:positionV relativeFrom="paragraph">
              <wp:posOffset>71120</wp:posOffset>
            </wp:positionV>
            <wp:extent cx="457200" cy="457200"/>
            <wp:effectExtent l="0" t="0" r="0" b="0"/>
            <wp:wrapNone/>
            <wp:docPr id="75" name="图片 75"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ago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以前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buy(bough)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pair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双，对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fashion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（服装的）流行式样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uncomfortable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不舒服的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wear(wore)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穿着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★ago   adv. 以前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ago  用于一般过去时；从现在的以前</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went to London three days ago.</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left 30 minutes ago.</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Long long ago, there lived a king.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before  只能用于过去完成式；是从过去的某一点算起</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Before I arrived at the station yesterday, the train had already left.</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buy  v. 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buy——buys——bought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buy a new book every week.</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My sister buys a new dress every week.</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bought a coat in Paris last month.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sell 卖</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retail 零售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purchase 正式的购买，大宗购物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market n. 市场,v. 销售</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marketing manager 市场经理、销售经理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get  得到（口语）</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★fashion   n. （服装的）流行式样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fashionable  时尚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 in fashion  是流行的</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They are not in fashion this year.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 out of fashion  不流行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smart  巧妙，时髦</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★uncomfortable  adj. 不舒服的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adj. 不舒服的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feels uncomfortable in tight boots.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adj. 不安的；不自在的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You’ll have an uncomfortable feeling if you sit there alone.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often feels uncomfortable with strangers.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adj. 令人不舒服的，不舒适的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pair of shoes look very uncomfortable.</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comfort 安慰</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舒适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comfortable   adj. 舒服的、舒适的</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★wear  v. 穿着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wear/wears/wore/wearing</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wear the same coats every day.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He wears a tie every day.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lady is wearing a beautiful dress.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穿着；戴着；佩带着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at the beautiful silk scarf she’s wearing!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never wears perfume.   她从不用香水。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面带；呈现；保持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He’s wearing a cheerful smile.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wears his dignity even in great adversity.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他即使身处逆境也仍保持着自己的尊严。</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wear 表穿着的状态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That girl wears a pink shirt every 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put on 表穿上的动作</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Please put on your coat.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 dressed in   穿着……衣服，侧重打扮的意味</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dress sb.  给某人打扮，穿衣服</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My mother must dress my brother every day.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lady was dressed in a funny coat and a large hat at the party last night.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颜色  穿……颜色的衣服</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 girl in white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have…on 表状态</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emperor has nothing on.</w:t>
      </w:r>
    </w:p>
    <w:p>
      <w:pPr>
        <w:tabs>
          <w:tab w:val="left" w:pos="3060"/>
        </w:tabs>
        <w:snapToGrid w:val="0"/>
        <w:spacing w:line="340" w:lineRule="exact"/>
        <w:ind w:firstLine="932" w:firstLineChars="290"/>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34368" behindDoc="0" locked="0" layoutInCell="1" allowOverlap="1">
            <wp:simplePos x="0" y="0"/>
            <wp:positionH relativeFrom="column">
              <wp:posOffset>-95885</wp:posOffset>
            </wp:positionH>
            <wp:positionV relativeFrom="paragraph">
              <wp:posOffset>135890</wp:posOffset>
            </wp:positionV>
            <wp:extent cx="419735" cy="419735"/>
            <wp:effectExtent l="0" t="0" r="18415" b="18415"/>
            <wp:wrapNone/>
            <wp:docPr id="176" name="图片 176"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宾语从句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名词性从句分为三种：表语从句、主语从句、宾语从句。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宾语从句是名词性从句的一类，在主从复合句中，由一个句子来充当宾语，就是宾语从句。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一般是名词或代词做宾语，宾语一般是跟在动词或介词后</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want an apple.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in front of the window；some of them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主从复合句：主语从句，表语从句，定语从句，状语从句，宾语从句</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宾语从句跟在两类词后：</w:t>
      </w:r>
    </w:p>
    <w:p>
      <w:pPr>
        <w:numPr>
          <w:ilvl w:val="0"/>
          <w:numId w:val="5"/>
        </w:numPr>
        <w:tabs>
          <w:tab w:val="left" w:pos="3060"/>
        </w:tabs>
        <w:snapToGrid w:val="0"/>
        <w:spacing w:line="340" w:lineRule="exact"/>
        <w:rPr>
          <w:rFonts w:hint="default" w:ascii="Comic Sans MS" w:hAnsi="Comic Sans MS" w:eastAsia="楷体" w:cs="Comic Sans MS"/>
          <w:sz w:val="24"/>
          <w:szCs w:val="24"/>
        </w:rPr>
      </w:pPr>
      <w:r>
        <w:rPr>
          <w:rFonts w:hint="default" w:ascii="Comic Sans MS" w:hAnsi="Comic Sans MS" w:eastAsia="楷体" w:cs="Comic Sans MS"/>
          <w:sz w:val="24"/>
          <w:szCs w:val="24"/>
        </w:rPr>
        <w:t>表示人的情感或心理活动的形容词</w:t>
      </w:r>
    </w:p>
    <w:p>
      <w:pPr>
        <w:tabs>
          <w:tab w:val="left" w:pos="3060"/>
        </w:tabs>
        <w:snapToGrid w:val="0"/>
        <w:spacing w:line="340" w:lineRule="exact"/>
        <w:ind w:left="401"/>
        <w:rPr>
          <w:rFonts w:hint="default" w:ascii="Comic Sans MS" w:hAnsi="Comic Sans MS" w:eastAsia="楷体" w:cs="Comic Sans MS"/>
          <w:sz w:val="24"/>
          <w:szCs w:val="24"/>
        </w:rPr>
      </w:pPr>
      <w:r>
        <w:rPr>
          <w:rFonts w:hint="default" w:ascii="Comic Sans MS" w:hAnsi="Comic Sans MS" w:eastAsia="楷体" w:cs="Comic Sans MS"/>
          <w:sz w:val="24"/>
          <w:szCs w:val="24"/>
        </w:rPr>
        <w:t>S+ be+ adj. + 宾语从句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afraid/ sure/ sorry/ glad/ anxious/ confident/ proud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主句和宾语从句中有that连接，后边加句子。当主句是一般现在时，从句可以用任何时态。</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am afraid that I can't come tomorrow.</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am sorry that I didn't go yesterday.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am glad that you can help them.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2、S+ v. +that +从句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think/ know/ believe/ say/ hope/ understand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主语（人）+这类动词+that+从句</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knows that you will come.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believe I can fly.</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35392" behindDoc="0" locked="0" layoutInCell="1" allowOverlap="1">
            <wp:simplePos x="0" y="0"/>
            <wp:positionH relativeFrom="column">
              <wp:posOffset>-48260</wp:posOffset>
            </wp:positionH>
            <wp:positionV relativeFrom="paragraph">
              <wp:posOffset>110490</wp:posOffset>
            </wp:positionV>
            <wp:extent cx="419735" cy="419735"/>
            <wp:effectExtent l="0" t="0" r="18415" b="18415"/>
            <wp:wrapNone/>
            <wp:docPr id="177" name="图片 177"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have any shoes like these?</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SHOP 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size?</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Size five.</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SHOP 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colour?</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Black.</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SHOP 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sorry. We don't have any.</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But my sister bought this pair last month.</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SHOP 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Did she buy them here?</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she bought them in the U.S.</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SHOP 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 had some shoes like those a month ago, but we don't have any now.</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get a pair for me, please?</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SHOP 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afraid that I can't.</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They were in fashion last year and the year before last.</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But they're not in fashion this year.</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These shoes are in fashion now.</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They look very uncomfortable.</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SHOP 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They are very uncomfortable. </w:t>
      </w:r>
    </w:p>
    <w:p>
      <w:pPr>
        <w:tabs>
          <w:tab w:val="left" w:pos="252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But women always wear uncomfortable shoes!</w:t>
      </w:r>
    </w:p>
    <w:p>
      <w:pPr>
        <w:tabs>
          <w:tab w:val="left" w:pos="2520"/>
        </w:tabs>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77   Terribl</w:t>
      </w:r>
      <w:bookmarkStart w:id="69" w:name="lesson077"/>
      <w:bookmarkEnd w:id="69"/>
      <w:r>
        <w:rPr>
          <w:rFonts w:hint="default" w:ascii="Comic Sans MS" w:hAnsi="Comic Sans MS" w:eastAsia="楷体" w:cs="Comic Sans MS"/>
          <w:b/>
          <w:sz w:val="32"/>
          <w:szCs w:val="32"/>
        </w:rPr>
        <w:t>e toothache</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31968" behindDoc="0" locked="0" layoutInCell="1" allowOverlap="1">
            <wp:simplePos x="0" y="0"/>
            <wp:positionH relativeFrom="column">
              <wp:posOffset>-226695</wp:posOffset>
            </wp:positionH>
            <wp:positionV relativeFrom="paragraph">
              <wp:posOffset>7620</wp:posOffset>
            </wp:positionV>
            <wp:extent cx="457200" cy="457200"/>
            <wp:effectExtent l="0" t="0" r="0" b="0"/>
            <wp:wrapNone/>
            <wp:docPr id="76" name="图片 76"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（3）</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appointment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约会，预约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urgent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紧急的，急迫的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till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直至…为止</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★appointment</w:t>
      </w:r>
      <w:r>
        <w:rPr>
          <w:rFonts w:hint="default" w:ascii="Comic Sans MS" w:hAnsi="Comic Sans MS" w:eastAsia="楷体" w:cs="Comic Sans MS"/>
          <w:color w:val="000000"/>
          <w:sz w:val="24"/>
          <w:szCs w:val="24"/>
        </w:rPr>
        <w:t>[</w:t>
      </w:r>
      <w:r>
        <w:rPr>
          <w:rFonts w:hint="default" w:ascii="Comic Sans MS" w:hAnsi="Comic Sans MS" w:eastAsia="楷体" w:cs="Comic Sans MS"/>
          <w:color w:val="000000"/>
          <w:sz w:val="24"/>
          <w:szCs w:val="24"/>
        </w:rPr>
        <w:sym w:font="Kingsoft Phonetic Plain" w:char="F045"/>
      </w:r>
      <w:r>
        <w:rPr>
          <w:rFonts w:hint="default" w:ascii="Comic Sans MS" w:hAnsi="Comic Sans MS" w:eastAsia="楷体" w:cs="Comic Sans MS"/>
          <w:color w:val="000000"/>
          <w:sz w:val="24"/>
          <w:szCs w:val="24"/>
        </w:rPr>
        <w:sym w:font="Kingsoft Phonetic Plain" w:char="F035"/>
      </w:r>
      <w:r>
        <w:rPr>
          <w:rFonts w:hint="default" w:ascii="Comic Sans MS" w:hAnsi="Comic Sans MS" w:eastAsia="楷体" w:cs="Comic Sans MS"/>
          <w:color w:val="000000"/>
          <w:sz w:val="24"/>
          <w:szCs w:val="24"/>
        </w:rPr>
        <w:sym w:font="Kingsoft Phonetic Plain" w:char="F070"/>
      </w:r>
      <w:r>
        <w:rPr>
          <w:rFonts w:hint="default" w:ascii="Comic Sans MS" w:hAnsi="Comic Sans MS" w:eastAsia="楷体" w:cs="Comic Sans MS"/>
          <w:color w:val="000000"/>
          <w:sz w:val="24"/>
          <w:szCs w:val="24"/>
        </w:rPr>
        <w:sym w:font="Kingsoft Phonetic Plain" w:char="F043"/>
      </w:r>
      <w:r>
        <w:rPr>
          <w:rFonts w:hint="default" w:ascii="Comic Sans MS" w:hAnsi="Comic Sans MS" w:eastAsia="楷体" w:cs="Comic Sans MS"/>
          <w:color w:val="000000"/>
          <w:sz w:val="24"/>
          <w:szCs w:val="24"/>
        </w:rPr>
        <w:sym w:font="Kingsoft Phonetic Plain" w:char="F069"/>
      </w:r>
      <w:r>
        <w:rPr>
          <w:rFonts w:hint="default" w:ascii="Comic Sans MS" w:hAnsi="Comic Sans MS" w:eastAsia="楷体" w:cs="Comic Sans MS"/>
          <w:color w:val="000000"/>
          <w:sz w:val="24"/>
          <w:szCs w:val="24"/>
        </w:rPr>
        <w:sym w:font="Kingsoft Phonetic Plain" w:char="F06E"/>
      </w:r>
      <w:r>
        <w:rPr>
          <w:rFonts w:hint="default" w:ascii="Comic Sans MS" w:hAnsi="Comic Sans MS" w:eastAsia="楷体" w:cs="Comic Sans MS"/>
          <w:color w:val="000000"/>
          <w:sz w:val="24"/>
          <w:szCs w:val="24"/>
        </w:rPr>
        <w:sym w:font="Kingsoft Phonetic Plain" w:char="F074"/>
      </w:r>
      <w:r>
        <w:rPr>
          <w:rFonts w:hint="default" w:ascii="Comic Sans MS" w:hAnsi="Comic Sans MS" w:eastAsia="楷体" w:cs="Comic Sans MS"/>
          <w:color w:val="000000"/>
          <w:sz w:val="24"/>
          <w:szCs w:val="24"/>
        </w:rPr>
        <w:sym w:font="Kingsoft Phonetic Plain" w:char="F045"/>
      </w:r>
      <w:r>
        <w:rPr>
          <w:rFonts w:hint="default" w:ascii="Comic Sans MS" w:hAnsi="Comic Sans MS" w:eastAsia="楷体" w:cs="Comic Sans MS"/>
          <w:color w:val="000000"/>
          <w:sz w:val="24"/>
          <w:szCs w:val="24"/>
        </w:rPr>
        <w:sym w:font="Kingsoft Phonetic Plain" w:char="F06D"/>
      </w:r>
      <w:r>
        <w:rPr>
          <w:rFonts w:hint="default" w:ascii="Comic Sans MS" w:hAnsi="Comic Sans MS" w:eastAsia="楷体" w:cs="Comic Sans MS"/>
          <w:color w:val="000000"/>
          <w:sz w:val="24"/>
          <w:szCs w:val="24"/>
        </w:rPr>
        <w:sym w:font="Kingsoft Phonetic Plain" w:char="F045"/>
      </w:r>
      <w:r>
        <w:rPr>
          <w:rFonts w:hint="default" w:ascii="Comic Sans MS" w:hAnsi="Comic Sans MS" w:eastAsia="楷体" w:cs="Comic Sans MS"/>
          <w:color w:val="000000"/>
          <w:sz w:val="24"/>
          <w:szCs w:val="24"/>
        </w:rPr>
        <w:sym w:font="Kingsoft Phonetic Plain" w:char="F06E"/>
      </w:r>
      <w:r>
        <w:rPr>
          <w:rFonts w:hint="default" w:ascii="Comic Sans MS" w:hAnsi="Comic Sans MS" w:eastAsia="楷体" w:cs="Comic Sans MS"/>
          <w:color w:val="000000"/>
          <w:sz w:val="24"/>
          <w:szCs w:val="24"/>
        </w:rPr>
        <w:sym w:font="Kingsoft Phonetic Plain" w:char="F074"/>
      </w:r>
      <w:r>
        <w:rPr>
          <w:rFonts w:hint="default" w:ascii="Comic Sans MS" w:hAnsi="Comic Sans MS" w:eastAsia="楷体" w:cs="Comic Sans MS"/>
          <w:color w:val="000000"/>
          <w:sz w:val="24"/>
          <w:szCs w:val="24"/>
        </w:rPr>
        <w:t>]</w:t>
      </w:r>
      <w:r>
        <w:rPr>
          <w:rFonts w:hint="default" w:ascii="Comic Sans MS" w:hAnsi="Comic Sans MS" w:eastAsia="楷体" w:cs="Comic Sans MS"/>
          <w:sz w:val="24"/>
          <w:szCs w:val="24"/>
        </w:rPr>
        <w:t xml:space="preserve">   n. 约会，预约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 an appointment (with sb.)   （与某人）有约会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Once you’ve make an appointment, you should try to keep it.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一旦你定好约会的事情，那么你应努力守约。</w:t>
      </w:r>
    </w:p>
    <w:p>
      <w:pPr>
        <w:spacing w:line="240" w:lineRule="atLeast"/>
        <w:ind w:firstLine="408" w:firstLineChars="170"/>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 xml:space="preserve">make an appointment </w:t>
      </w:r>
    </w:p>
    <w:p>
      <w:pPr>
        <w:spacing w:line="240" w:lineRule="atLeast"/>
        <w:ind w:firstLine="408" w:firstLineChars="170"/>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change an appointment</w:t>
      </w:r>
    </w:p>
    <w:p>
      <w:pPr>
        <w:spacing w:line="240" w:lineRule="atLeast"/>
        <w:ind w:firstLine="408" w:firstLineChars="170"/>
        <w:rPr>
          <w:rFonts w:hint="default" w:ascii="Comic Sans MS" w:hAnsi="Comic Sans MS" w:eastAsia="楷体" w:cs="Comic Sans MS"/>
          <w:color w:val="000000"/>
          <w:sz w:val="24"/>
          <w:szCs w:val="24"/>
        </w:rPr>
      </w:pPr>
      <w:r>
        <w:rPr>
          <w:rFonts w:hint="default" w:ascii="Comic Sans MS" w:hAnsi="Comic Sans MS" w:eastAsia="楷体" w:cs="Comic Sans MS"/>
          <w:color w:val="000000"/>
          <w:sz w:val="24"/>
          <w:szCs w:val="24"/>
        </w:rPr>
        <w:t>When will it be conveniet for you?</w:t>
      </w:r>
    </w:p>
    <w:p>
      <w:pPr>
        <w:spacing w:line="240" w:lineRule="atLeast"/>
        <w:ind w:firstLine="408" w:firstLineChars="170"/>
        <w:rPr>
          <w:rFonts w:hint="default" w:ascii="Comic Sans MS" w:hAnsi="Comic Sans MS" w:eastAsia="楷体" w:cs="Comic Sans MS"/>
          <w:color w:val="000000"/>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appoint   v. 分配；认命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appointed   被任命的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appointer   委派者，任命者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appointee   被任命者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appointment   约会，任命，普通约会</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have a appointment with sb.  和某人有个预约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date    男女情人之间的约会</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★urgent   adj. 紧急的，急迫的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adj. 紧迫的；急迫的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children in that area are in urgent need of medical attention.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那个地区的孩子们急需得到医疗方面的关注。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adj. 催促的；坚持要求的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cries and shouts became louder and more urgent.</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36416" behindDoc="0" locked="0" layoutInCell="1" allowOverlap="1">
            <wp:simplePos x="0" y="0"/>
            <wp:positionH relativeFrom="column">
              <wp:posOffset>-48260</wp:posOffset>
            </wp:positionH>
            <wp:positionV relativeFrom="paragraph">
              <wp:posOffset>85090</wp:posOffset>
            </wp:positionV>
            <wp:extent cx="419735" cy="419735"/>
            <wp:effectExtent l="0" t="0" r="18415" b="18415"/>
            <wp:wrapNone/>
            <wp:docPr id="178" name="图片 178"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NURSE: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Good morning, Mr. Croft.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CROFT: Good morning, nurse.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want to see the dentist, please.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NURSE: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have an appointment?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CROFT: No, I don't.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NURSE: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 it urgent?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CROFT: Yes, it is. It's very urgent.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I feel awful. I have a terrible toothache.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NURSE: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come at 10 a.m. on Monday, April 24th?</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CROFT: I must see the dentist now, nurse.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NURSE: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dentist is very busy at the moment.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come at 2 p.m.?</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CROFT: That's very late.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the dentist see me now?</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NURSE: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afraid that he can't, Mr. Croft.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Can't you wait till this afternoon?</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CROFT: I can wait, but my toothache can't!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1、I want to see the dentist, please.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want to see sb. , please这一句式是表示想见某人时常用的句式之一。</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2、Can you come at 10 a.m. on Monday, April 24th?</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rPr>
        <w:t>Can you come at…? 这一句式通常用来约定见面时间。英语中的时间次序一般是从小到大。a.m.</w:t>
      </w:r>
      <w:r>
        <w:rPr>
          <w:rFonts w:hint="default" w:ascii="Comic Sans MS" w:hAnsi="Comic Sans MS" w:eastAsia="楷体" w:cs="Comic Sans MS"/>
          <w:sz w:val="24"/>
          <w:szCs w:val="24"/>
          <w:lang w:val="en-GB"/>
        </w:rPr>
        <w:t>（=ante meridiem）上午，有时写成A.M.或AM；下午则是p.m.（=post meridiem），有时写成P.M.或PM。</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3、Can't you wait till this afternoon?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情态动词的否定疑问句，表示请求。</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79   </w:t>
      </w:r>
      <w:bookmarkStart w:id="70" w:name="lesson079"/>
      <w:bookmarkEnd w:id="70"/>
      <w:r>
        <w:rPr>
          <w:rFonts w:hint="default" w:ascii="Comic Sans MS" w:hAnsi="Comic Sans MS" w:eastAsia="楷体" w:cs="Comic Sans MS"/>
          <w:b/>
          <w:sz w:val="32"/>
          <w:szCs w:val="32"/>
        </w:rPr>
        <w:t xml:space="preserve">Carol's shopping list </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32992" behindDoc="0" locked="0" layoutInCell="1" allowOverlap="1">
            <wp:simplePos x="0" y="0"/>
            <wp:positionH relativeFrom="column">
              <wp:posOffset>-213995</wp:posOffset>
            </wp:positionH>
            <wp:positionV relativeFrom="paragraph">
              <wp:posOffset>58420</wp:posOffset>
            </wp:positionV>
            <wp:extent cx="457200" cy="457200"/>
            <wp:effectExtent l="0" t="0" r="0" b="0"/>
            <wp:wrapNone/>
            <wp:docPr id="77" name="图片 77"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（7）</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shopping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购物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单子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vegetable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蔬菜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need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需要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hope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v. 希望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thing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事情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money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钱 </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★shopping   n. 购物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go shopping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 some shopping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shopping center  购物中心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shopping mall  商业街区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make a shopping list  制作购物清单</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need   v. 需要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①</w:t>
      </w:r>
      <w:r>
        <w:rPr>
          <w:rFonts w:hint="default" w:ascii="Comic Sans MS" w:hAnsi="Comic Sans MS" w:eastAsia="楷体" w:cs="Comic Sans MS"/>
          <w:sz w:val="24"/>
          <w:szCs w:val="24"/>
        </w:rPr>
        <w:t xml:space="preserve"> v. 需要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Does he need to know?</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需要（物）；必要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There is no need of worrying.  不必担心。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There’s a growing need of new housing in many cities.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许多城市正面临着对新建房屋的不断增长的需求。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don’t have any urgent need for money.</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★hope   v. 希望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希望；盼望；期待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hope to do sth.</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hope to study abroad next year.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hope that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hope that I/you study abroad next year.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n. 希望，期望；指望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are full of hope for the future.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Where there is life, there is hope.[留得青山在，不怕没柴烧。]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n. 期望着的事；被寄予希望的人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His hope is that his son will get married and settle down soon.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他所希望的是他儿子能早点结婚，安顿下来。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is a young man of genius, the hope of Russian poetry.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他是一位年轻的天才，是俄罗斯诗歌的希望所在。</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wish  不真实的一些东西，只是一些希望</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Best wishes.</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 got= have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have got some friends.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haven’t got any friends.</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37440" behindDoc="0" locked="0" layoutInCell="1" allowOverlap="1">
            <wp:simplePos x="0" y="0"/>
            <wp:positionH relativeFrom="column">
              <wp:posOffset>-181610</wp:posOffset>
            </wp:positionH>
            <wp:positionV relativeFrom="paragraph">
              <wp:posOffset>126365</wp:posOffset>
            </wp:positionV>
            <wp:extent cx="419735" cy="419735"/>
            <wp:effectExtent l="0" t="0" r="18415" b="18415"/>
            <wp:wrapNone/>
            <wp:docPr id="179" name="图片 179"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sz w:val="24"/>
          <w:szCs w:val="24"/>
        </w:rPr>
      </w:pPr>
      <w:r>
        <w:rPr>
          <w:rFonts w:hint="default" w:ascii="Comic Sans MS" w:hAnsi="Comic Sans MS" w:eastAsia="楷体" w:cs="Comic Sans MS"/>
          <w:b/>
          <w:sz w:val="24"/>
          <w:szCs w:val="24"/>
        </w:rPr>
        <w:t>Must与Need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must表示“必须，应当”</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You mustn’t make a noise!   你不该弄出噪音来！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Must I call the doctor?   我必须请大夫吗？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need 做情态动词时，need表示“</w:t>
      </w:r>
      <w:r>
        <w:rPr>
          <w:rFonts w:hint="default" w:ascii="Comic Sans MS" w:hAnsi="Comic Sans MS" w:eastAsia="楷体" w:cs="Comic Sans MS"/>
          <w:sz w:val="24"/>
          <w:szCs w:val="24"/>
          <w:lang w:val="en-GB"/>
        </w:rPr>
        <w:t>需要</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必须</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作助动词时多用于疑问句和否定句，</w:t>
      </w:r>
      <w:r>
        <w:rPr>
          <w:rFonts w:hint="default" w:ascii="Comic Sans MS" w:hAnsi="Comic Sans MS" w:eastAsia="楷体" w:cs="Comic Sans MS"/>
          <w:sz w:val="24"/>
          <w:szCs w:val="24"/>
        </w:rPr>
        <w:t>没有时态，人称、数格的变化，可以直接加否定形式。不能单独做谓语，后边加动词原形。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need + 动词原形 -&gt; need 是情态动词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Need I make an appointment?   我需要约一下时间吗？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You need not hurry.   你不必太匆忙。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need 做实义动词时，就有人称、数格及时态上的变化，疑问句中也需用助动词do；</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need + to + 动词原形 -&gt; need 是实义动词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在肯定句中，need不可以象 I can go home.中的can的用法一样在肯定句中直接做情态动词，而是做实义动词。</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need to go home.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在肯定句中，need后只跟动词不定式，不跟动词原形。而在否定句和疑问句中，情况就不是这样了。</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needn't study. （need 情态动词）</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don't need to study. （need 实义动词）</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Need you study? （need 情态动词）</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Do you need to study? （need 实义动词）</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38464" behindDoc="0" locked="0" layoutInCell="1" allowOverlap="1">
            <wp:simplePos x="0" y="0"/>
            <wp:positionH relativeFrom="column">
              <wp:posOffset>-124460</wp:posOffset>
            </wp:positionH>
            <wp:positionV relativeFrom="paragraph">
              <wp:posOffset>107315</wp:posOffset>
            </wp:positionV>
            <wp:extent cx="419735" cy="419735"/>
            <wp:effectExtent l="0" t="0" r="18415" b="18415"/>
            <wp:wrapNone/>
            <wp:docPr id="180" name="图片 180"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are you doing, Carol?</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 I'm making a shopping list, Tom.</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do we need?</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 need a lot of thing this week.</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must go to the grocer's.</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 haven't got much tea or coffee, and we haven't got any sugar or jam.</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about vegetables?</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must go to the greengrocer's.</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 haven't got many tomatoes, but we've got a lot of potatoes.</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must go to the butcher's, too.</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 need some meat.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 haven't got any meat at all.</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Have we got any beer and wine?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And I'm not going to get any!</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hope that you've got some money.</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haven't got much.</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Well, I haven't got much either!</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many和much均可译成“许多”，但用法不同：many主要用于疑问句和否定句中，放在可数名词之前；much用于疑问句和否定句中，放在不可数名词之前。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lot of可用于可数名词前，又可用在不可数名词前，一般用于肯定句。</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80   </w:t>
      </w:r>
      <w:bookmarkStart w:id="71" w:name="lesson080"/>
      <w:bookmarkEnd w:id="71"/>
      <w:r>
        <w:rPr>
          <w:rFonts w:hint="default" w:ascii="Comic Sans MS" w:hAnsi="Comic Sans MS" w:eastAsia="楷体" w:cs="Comic Sans MS"/>
          <w:b/>
          <w:sz w:val="32"/>
          <w:szCs w:val="32"/>
        </w:rPr>
        <w:t xml:space="preserve">I must go to the </w:t>
      </w:r>
      <w:r>
        <w:rPr>
          <w:rFonts w:hint="default" w:ascii="Comic Sans MS" w:hAnsi="Comic Sans MS" w:eastAsia="楷体" w:cs="Comic Sans MS"/>
          <w:b/>
          <w:sz w:val="32"/>
          <w:szCs w:val="32"/>
          <w:lang w:val="en-GB"/>
        </w:rPr>
        <w:t>…</w:t>
      </w:r>
      <w:r>
        <w:rPr>
          <w:rFonts w:hint="default" w:ascii="Comic Sans MS" w:hAnsi="Comic Sans MS" w:eastAsia="楷体" w:cs="Comic Sans MS"/>
          <w:b/>
          <w:sz w:val="32"/>
          <w:szCs w:val="32"/>
        </w:rPr>
        <w:t xml:space="preserve"> </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34016" behindDoc="0" locked="0" layoutInCell="1" allowOverlap="1">
            <wp:simplePos x="0" y="0"/>
            <wp:positionH relativeFrom="column">
              <wp:posOffset>-239395</wp:posOffset>
            </wp:positionH>
            <wp:positionV relativeFrom="paragraph">
              <wp:posOffset>33020</wp:posOffset>
            </wp:positionV>
            <wp:extent cx="457200" cy="457200"/>
            <wp:effectExtent l="0" t="0" r="0" b="0"/>
            <wp:wrapNone/>
            <wp:docPr id="78" name="图片 78"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（5）</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groceries</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食品杂货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fruit</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水果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stationery</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文具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newsagent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报刊零售人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chemist</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药剂师，化学家</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81 </w:t>
      </w:r>
      <w:bookmarkStart w:id="72" w:name="lesson081"/>
      <w:bookmarkEnd w:id="72"/>
      <w:r>
        <w:rPr>
          <w:rFonts w:hint="default" w:ascii="Comic Sans MS" w:hAnsi="Comic Sans MS" w:eastAsia="楷体" w:cs="Comic Sans MS"/>
          <w:b/>
          <w:sz w:val="32"/>
          <w:szCs w:val="32"/>
        </w:rPr>
        <w:t xml:space="preserve">  Roast beef and potatoes</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35040" behindDoc="0" locked="0" layoutInCell="1" allowOverlap="1">
            <wp:simplePos x="0" y="0"/>
            <wp:positionH relativeFrom="column">
              <wp:posOffset>-188595</wp:posOffset>
            </wp:positionH>
            <wp:positionV relativeFrom="paragraph">
              <wp:posOffset>33020</wp:posOffset>
            </wp:positionV>
            <wp:extent cx="457200" cy="457200"/>
            <wp:effectExtent l="0" t="0" r="0" b="0"/>
            <wp:wrapNone/>
            <wp:docPr id="79" name="图片 79"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bath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洗澡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nearly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几乎，将近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ready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准备好的，完好的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dinner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正餐，晚餐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restaurant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饭馆，餐馆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roast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烤的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★bath   n. 洗澡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have(take) a bath  洗澡</w:t>
      </w:r>
    </w:p>
    <w:p>
      <w:pPr>
        <w:tabs>
          <w:tab w:val="left" w:pos="2850"/>
        </w:tabs>
        <w:snapToGrid w:val="0"/>
        <w:spacing w:line="340" w:lineRule="exact"/>
        <w:ind w:firstLine="458" w:firstLineChars="191"/>
        <w:rPr>
          <w:rFonts w:hint="default" w:ascii="Comic Sans MS" w:hAnsi="Comic Sans MS" w:eastAsia="楷体" w:cs="Comic Sans MS"/>
          <w:sz w:val="24"/>
          <w:szCs w:val="24"/>
        </w:rPr>
      </w:pPr>
    </w:p>
    <w:p>
      <w:pPr>
        <w:tabs>
          <w:tab w:val="left" w:pos="285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★nearly  adv. 几乎，将近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几乎；差不多；差点儿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nearly missed the train.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极；密切地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resembles a film star nearly.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matter concerns us nearly.   这事与我们有切身关系。</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★ready   adj. 准备好的，完好的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adj. 准备就绪的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Dinner will be ready in 20 minutes.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Are you ready to leave?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adj. 预先准备好的；立即可得到的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apples are ripe and ready to eat.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must get the house ready for our guests.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我们必须把房子收拾停当，以期我们的客人随时入住。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adj. 快的，立即的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gave a ready consent.   他立即爽快地表示同意。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new system gives users readier access to the data.</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这个新系统可以使用户们更快捷地进入数据库。</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dinner   n. 正餐</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晚餐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three meals a day   一日三餐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breakfast  早饭</w:t>
      </w:r>
      <w:r>
        <w:rPr>
          <w:rFonts w:hint="default" w:ascii="Comic Sans MS" w:hAnsi="Comic Sans MS" w:eastAsia="楷体" w:cs="Comic Sans MS"/>
          <w:sz w:val="24"/>
          <w:szCs w:val="24"/>
        </w:rPr>
        <w:tab/>
      </w:r>
      <w:r>
        <w:rPr>
          <w:rFonts w:hint="default" w:ascii="Comic Sans MS" w:hAnsi="Comic Sans MS" w:eastAsia="楷体" w:cs="Comic Sans MS"/>
          <w:sz w:val="24"/>
          <w:szCs w:val="24"/>
        </w:rPr>
        <w:t>lunch  午餐</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tea  下午茶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supper  晚饭</w:t>
      </w:r>
      <w:r>
        <w:rPr>
          <w:rFonts w:hint="default" w:ascii="Comic Sans MS" w:hAnsi="Comic Sans MS" w:eastAsia="楷体" w:cs="Comic Sans MS"/>
          <w:sz w:val="24"/>
          <w:szCs w:val="24"/>
        </w:rPr>
        <w:tab/>
      </w:r>
      <w:r>
        <w:rPr>
          <w:rFonts w:hint="default" w:ascii="Comic Sans MS" w:hAnsi="Comic Sans MS" w:eastAsia="楷体" w:cs="Comic Sans MS"/>
          <w:sz w:val="24"/>
          <w:szCs w:val="24"/>
        </w:rPr>
        <w:t>dinner  正餐</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meal  一顿饭</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39488" behindDoc="0" locked="0" layoutInCell="1" allowOverlap="1">
            <wp:simplePos x="0" y="0"/>
            <wp:positionH relativeFrom="column">
              <wp:posOffset>-95885</wp:posOffset>
            </wp:positionH>
            <wp:positionV relativeFrom="paragraph">
              <wp:posOffset>66040</wp:posOffset>
            </wp:positionV>
            <wp:extent cx="419735" cy="419735"/>
            <wp:effectExtent l="0" t="0" r="18415" b="18415"/>
            <wp:wrapNone/>
            <wp:docPr id="181" name="图片 181"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Hi, Carol! Where's Tom?</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He's upstairs.</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He's having a bath.</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Tom!</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Sam's here.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nearly ready.</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Hello, Sam. Have a cigarette.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thanks, Tom.</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Have a glass of whisky then.</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OK. Thanks.</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 dinner ready, Carol?</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nearly ready.</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 can have dinner at seven o'clock.</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Sam and I had lunch together today. </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We went to a restaurant.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did you have?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 had roast beef and potatoes.</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Oh!</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the matter, Carol?</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Well, you're going to have roast beef and potatoes again tonight!</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82   </w:t>
      </w:r>
      <w:bookmarkStart w:id="73" w:name="lesson082"/>
      <w:bookmarkEnd w:id="73"/>
      <w:r>
        <w:rPr>
          <w:rFonts w:hint="default" w:ascii="Comic Sans MS" w:hAnsi="Comic Sans MS" w:eastAsia="楷体" w:cs="Comic Sans MS"/>
          <w:b/>
          <w:sz w:val="32"/>
          <w:szCs w:val="32"/>
        </w:rPr>
        <w:t xml:space="preserve">I had </w:t>
      </w:r>
      <w:r>
        <w:rPr>
          <w:rFonts w:hint="default" w:ascii="Comic Sans MS" w:hAnsi="Comic Sans MS" w:eastAsia="楷体" w:cs="Comic Sans MS"/>
          <w:b/>
          <w:sz w:val="32"/>
          <w:szCs w:val="32"/>
          <w:lang w:val="en-GB"/>
        </w:rPr>
        <w:t>…</w:t>
      </w:r>
      <w:r>
        <w:rPr>
          <w:rFonts w:hint="default" w:ascii="Comic Sans MS" w:hAnsi="Comic Sans MS" w:eastAsia="楷体" w:cs="Comic Sans MS"/>
          <w:b/>
          <w:sz w:val="32"/>
          <w:szCs w:val="32"/>
        </w:rPr>
        <w:t xml:space="preserve"> </w:t>
      </w:r>
    </w:p>
    <w:p>
      <w:pPr>
        <w:snapToGrid w:val="0"/>
        <w:spacing w:line="340" w:lineRule="exact"/>
        <w:rPr>
          <w:rFonts w:hint="default" w:ascii="Comic Sans MS" w:hAnsi="Comic Sans MS" w:eastAsia="楷体" w:cs="Comic Sans MS"/>
          <w:b/>
          <w:sz w:val="24"/>
          <w:szCs w:val="32"/>
        </w:rPr>
      </w:pPr>
      <w:r>
        <w:rPr>
          <w:rFonts w:hint="default" w:ascii="Comic Sans MS" w:hAnsi="Comic Sans MS" w:eastAsia="楷体" w:cs="Comic Sans MS"/>
          <w:b/>
          <w:sz w:val="24"/>
          <w:szCs w:val="24"/>
          <w:lang w:eastAsia="zh-CN"/>
        </w:rPr>
        <w:drawing>
          <wp:anchor distT="0" distB="0" distL="114300" distR="114300" simplePos="0" relativeHeight="251736064" behindDoc="0" locked="0" layoutInCell="1" allowOverlap="1">
            <wp:simplePos x="0" y="0"/>
            <wp:positionH relativeFrom="column">
              <wp:posOffset>-201295</wp:posOffset>
            </wp:positionH>
            <wp:positionV relativeFrom="paragraph">
              <wp:posOffset>45720</wp:posOffset>
            </wp:positionV>
            <wp:extent cx="457200" cy="457200"/>
            <wp:effectExtent l="0" t="0" r="0" b="0"/>
            <wp:wrapNone/>
            <wp:docPr id="80" name="图片 80"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（5）</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breakfast</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早饭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haircut</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理发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party</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聚会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holiday</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假日</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83  </w:t>
      </w:r>
      <w:bookmarkStart w:id="74" w:name="lesson083"/>
      <w:bookmarkEnd w:id="74"/>
      <w:r>
        <w:rPr>
          <w:rFonts w:hint="default" w:ascii="Comic Sans MS" w:hAnsi="Comic Sans MS" w:eastAsia="楷体" w:cs="Comic Sans MS"/>
          <w:b/>
          <w:sz w:val="32"/>
          <w:szCs w:val="32"/>
        </w:rPr>
        <w:t xml:space="preserve"> Going on holiday </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37088" behindDoc="0" locked="0" layoutInCell="1" allowOverlap="1">
            <wp:simplePos x="0" y="0"/>
            <wp:positionH relativeFrom="column">
              <wp:posOffset>-163195</wp:posOffset>
            </wp:positionH>
            <wp:positionV relativeFrom="paragraph">
              <wp:posOffset>83820</wp:posOffset>
            </wp:positionV>
            <wp:extent cx="457200" cy="457200"/>
            <wp:effectExtent l="0" t="0" r="0" b="0"/>
            <wp:wrapNone/>
            <wp:docPr id="81" name="图片 81"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（5）</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mess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杂乱，凌乱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pack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包装，打包，装箱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suitcase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手提箱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leave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离开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already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已经</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★mess   n. 杂乱，凌乱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Excuse the mess.  乱七八糟，请原谅。</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★pack  v. 包装，打包，装箱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打包，装箱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pack one’s suitcase  打包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pack one’s suitcases  收拾行李。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挤满，塞满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movie fans packed the hall.   大厅里挤满了影迷。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bus was packed with people.   公共汽车里挤满了人。</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★leave   v. 离开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离开，出发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train is going to leave in 5 minutes.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舍弃；脱离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John’s wife left him for another man.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约翰的妻子舍他而去，投入另一个男子的怀抱。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留给，遗留；委托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‘Leave it to me,’he said.   “这事交给我来办吧，”他说道。</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famous actress left all her money to charity.</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40512" behindDoc="0" locked="0" layoutInCell="1" allowOverlap="1">
            <wp:simplePos x="0" y="0"/>
            <wp:positionH relativeFrom="column">
              <wp:posOffset>-143510</wp:posOffset>
            </wp:positionH>
            <wp:positionV relativeFrom="paragraph">
              <wp:posOffset>18415</wp:posOffset>
            </wp:positionV>
            <wp:extent cx="419735" cy="419735"/>
            <wp:effectExtent l="0" t="0" r="18415" b="18415"/>
            <wp:wrapNone/>
            <wp:docPr id="182" name="图片 182"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现在完成时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表示在过去一个不确定的时间里发生的并与现在有着某种联系的动词；或者表示的开始于过去并持续到现在的动作。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肯定句： has/have + 动词的过去分词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否定形式：hasn't/haven't + 动词的过去分词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疑问形式：把 has/have 提前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规则动词的过去分词与过去式相同，而不规则动词的过去分词则无统一的规律可言，需特别加以记忆。</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41536" behindDoc="0" locked="0" layoutInCell="1" allowOverlap="1">
            <wp:simplePos x="0" y="0"/>
            <wp:positionH relativeFrom="column">
              <wp:posOffset>-86360</wp:posOffset>
            </wp:positionH>
            <wp:positionV relativeFrom="paragraph">
              <wp:posOffset>97790</wp:posOffset>
            </wp:positionV>
            <wp:extent cx="419735" cy="419735"/>
            <wp:effectExtent l="0" t="0" r="18415" b="18415"/>
            <wp:wrapNone/>
            <wp:docPr id="183" name="图片 183"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 Hello, Sam. Come in.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TOM:   Hi, Sam. We're having lunch.</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Do you want to have lunch with us?</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SAM:   No, thank you, Tom.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I've already had lunch. </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I had at half past twelve.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 Have a cup of coffee then.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SAM:   I've just had a cup, thank you.</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I had one after my lunch.</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TOM:   Let's go into the living room, Carol.</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We can have our coffee there.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 Excuse the mess, Sam.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This room's very untidy. We're packing our suitcases.</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We're going to leave tomorrow.</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Tom and I are going to have a holiday.</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SAM:   Aren't you lucky!</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TOM:   When are you going to have a holiday, Sam?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SAM:   I don't know.</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I've already had my holiday this year.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 Where did you go?</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SAM:   I stayed at home!</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85  </w:t>
      </w:r>
      <w:bookmarkStart w:id="75" w:name="lesson085"/>
      <w:bookmarkEnd w:id="75"/>
      <w:r>
        <w:rPr>
          <w:rFonts w:hint="default" w:ascii="Comic Sans MS" w:hAnsi="Comic Sans MS" w:eastAsia="楷体" w:cs="Comic Sans MS"/>
          <w:b/>
          <w:sz w:val="32"/>
          <w:szCs w:val="32"/>
        </w:rPr>
        <w:t xml:space="preserve"> Paris in the spring </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38112" behindDoc="0" locked="0" layoutInCell="1" allowOverlap="1">
            <wp:simplePos x="0" y="0"/>
            <wp:positionH relativeFrom="column">
              <wp:posOffset>-175895</wp:posOffset>
            </wp:positionH>
            <wp:positionV relativeFrom="paragraph">
              <wp:posOffset>33020</wp:posOffset>
            </wp:positionV>
            <wp:extent cx="457200" cy="457200"/>
            <wp:effectExtent l="0" t="0" r="0" b="0"/>
            <wp:wrapNone/>
            <wp:docPr id="82" name="图片 82"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（7）</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Paris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巴黎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cinema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电影院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film</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电影；胶卷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beautiful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漂亮的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city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城市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never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从来没有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ever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在任何时候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★film  n. 电影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film  艺术影片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movie  好莱坞商业片</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★beautiful   adj. 漂亮的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adj. 美丽的，使生美感的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was even more beautiful than I had expected.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她甚至比我预期的还要美。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adj. 出色的，完美的；令人愉悦的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did a beautiful job of painting the desk.</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他油漆了书桌，活干得很漂亮。</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beauty  n. 美人，美景，美好的东西</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beauty contest  选美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beautify  v. 美化</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beautiful  风景的美丽，形容女性和儿童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pretty  漂亮的，迷人的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handsome  adj. 英俊的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charming  adj. 迷人的，有魅力的</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42560" behindDoc="0" locked="0" layoutInCell="1" allowOverlap="1">
            <wp:simplePos x="0" y="0"/>
            <wp:positionH relativeFrom="column">
              <wp:posOffset>-29210</wp:posOffset>
            </wp:positionH>
            <wp:positionV relativeFrom="paragraph">
              <wp:posOffset>81915</wp:posOffset>
            </wp:positionV>
            <wp:extent cx="419735" cy="419735"/>
            <wp:effectExtent l="0" t="0" r="18415" b="18415"/>
            <wp:wrapNone/>
            <wp:docPr id="184" name="图片 184"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现在完成时的特殊结构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have/has been to a place  曾经去过某地，但现在不在那个地方了</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have been there  到过那里</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My father is only 45 years old. But he has already been to nearly every country in the world.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have/has gone to a place   已经去那个地方或正在去的路上，到达与否不确定</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They have gone to Paris.</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My father has gone to H.K..</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43584" behindDoc="0" locked="0" layoutInCell="1" allowOverlap="1">
            <wp:simplePos x="0" y="0"/>
            <wp:positionH relativeFrom="column">
              <wp:posOffset>-143510</wp:posOffset>
            </wp:positionH>
            <wp:positionV relativeFrom="paragraph">
              <wp:posOffset>94615</wp:posOffset>
            </wp:positionV>
            <wp:extent cx="419735" cy="419735"/>
            <wp:effectExtent l="0" t="0" r="18415" b="18415"/>
            <wp:wrapNone/>
            <wp:docPr id="185" name="图片 185"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 Hello, Ken.</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Hi, George.</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Have you just been to the cinema?</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 have.</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on?</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'Paris in the spring'.</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Oh, I've already seen it.</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saw it on television last year.</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an old film, but it's very good.</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Paris is a beautiful city.</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I've never been there.</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Have you ever been there, Ken?</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 have.</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was there in April.</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Pairs in the spring, eh?</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 was spring, but the weather was awful.</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 rained all the time.</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Just like London!</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[课文注解]</w:t>
      </w:r>
    </w:p>
    <w:p>
      <w:pPr>
        <w:tabs>
          <w:tab w:val="left" w:pos="136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1、Have you ever been there, Ken?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 been to…到过……。have been there到过那里，have been to school/ work/ church之前不加the。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ever常用于否定句、疑问句以及表示条件的从句中表示“以往任何时候”、“曾经”、“在任何时候”、“从来”这类的意思。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2、What’s on?  上演什么电影？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 on  上演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3、all the time  一直，始终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4、Just like London!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just是“正好”，“恰恰是”的意思。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 you just been on…（just是指时间，有“刚才”的意思）</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both"/>
        <w:rPr>
          <w:rFonts w:hint="default" w:ascii="Comic Sans MS" w:hAnsi="Comic Sans MS" w:eastAsia="楷体" w:cs="Comic Sans MS"/>
          <w:b/>
          <w:bCs/>
          <w:sz w:val="32"/>
          <w:szCs w:val="32"/>
        </w:rPr>
      </w:pPr>
    </w:p>
    <w:p>
      <w:pPr>
        <w:snapToGrid w:val="0"/>
        <w:spacing w:line="340" w:lineRule="exact"/>
        <w:jc w:val="both"/>
        <w:rPr>
          <w:rFonts w:hint="default" w:ascii="Comic Sans MS" w:hAnsi="Comic Sans MS" w:eastAsia="楷体" w:cs="Comic Sans MS"/>
          <w:b/>
          <w:bCs/>
          <w:sz w:val="32"/>
          <w:szCs w:val="32"/>
        </w:rPr>
      </w:pPr>
      <w:r>
        <w:rPr>
          <w:rFonts w:hint="default" w:ascii="Comic Sans MS" w:hAnsi="Comic Sans MS" w:eastAsia="楷体" w:cs="Comic Sans MS"/>
          <w:b/>
          <w:bCs/>
          <w:sz w:val="32"/>
          <w:szCs w:val="32"/>
          <w:lang w:val="en-US" w:eastAsia="zh-CN"/>
        </w:rPr>
        <w:t xml:space="preserve">     </w:t>
      </w:r>
      <w:r>
        <w:rPr>
          <w:rFonts w:hint="default" w:ascii="Comic Sans MS" w:hAnsi="Comic Sans MS" w:eastAsia="楷体" w:cs="Comic Sans MS"/>
          <w:b/>
          <w:sz w:val="32"/>
          <w:szCs w:val="32"/>
        </w:rPr>
        <w:t xml:space="preserve">Lesson 87   </w:t>
      </w:r>
      <w:bookmarkStart w:id="76" w:name="lesson087"/>
      <w:bookmarkEnd w:id="76"/>
      <w:r>
        <w:rPr>
          <w:rFonts w:hint="default" w:ascii="Comic Sans MS" w:hAnsi="Comic Sans MS" w:eastAsia="楷体" w:cs="Comic Sans MS"/>
          <w:b/>
          <w:sz w:val="32"/>
          <w:szCs w:val="32"/>
        </w:rPr>
        <w:t xml:space="preserve">A car crash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★attendant   n. 接待员</w:t>
      </w:r>
    </w:p>
    <w:p>
      <w:pPr>
        <w:tabs>
          <w:tab w:val="left" w:pos="3060"/>
        </w:tabs>
        <w:snapToGrid w:val="0"/>
        <w:spacing w:line="340" w:lineRule="exact"/>
        <w:ind w:firstLine="458" w:firstLineChars="191"/>
        <w:rPr>
          <w:rFonts w:hint="default" w:ascii="Comic Sans MS" w:hAnsi="Comic Sans MS" w:eastAsia="楷体" w:cs="Comic Sans MS"/>
          <w:sz w:val="24"/>
          <w:szCs w:val="32"/>
        </w:rPr>
      </w:pPr>
      <w:r>
        <w:rPr>
          <w:rFonts w:hint="default" w:ascii="Comic Sans MS" w:hAnsi="Comic Sans MS" w:eastAsia="楷体" w:cs="Comic Sans MS"/>
          <w:sz w:val="24"/>
          <w:szCs w:val="32"/>
        </w:rPr>
        <w:t>attend 参加</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attend school 上学= go to school</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attend a meeting 出席会议</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attend a wedding 参加婚礼</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attend a lecture 参加演讲</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attend a funeral  参加葬礼</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attend a ceremony  参加仪式</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attend church  去教堂</w:t>
      </w:r>
    </w:p>
    <w:p>
      <w:pPr>
        <w:tabs>
          <w:tab w:val="left" w:pos="3060"/>
        </w:tabs>
        <w:snapToGrid w:val="0"/>
        <w:spacing w:line="340" w:lineRule="exact"/>
        <w:ind w:firstLine="458" w:firstLineChars="191"/>
        <w:rPr>
          <w:rFonts w:hint="default" w:ascii="Comic Sans MS" w:hAnsi="Comic Sans MS" w:eastAsia="楷体" w:cs="Comic Sans MS"/>
          <w:sz w:val="24"/>
          <w:szCs w:val="32"/>
        </w:rPr>
      </w:pPr>
      <w:r>
        <w:rPr>
          <w:rFonts w:hint="default" w:ascii="Comic Sans MS" w:hAnsi="Comic Sans MS" w:eastAsia="楷体" w:cs="Comic Sans MS"/>
          <w:sz w:val="24"/>
          <w:szCs w:val="32"/>
        </w:rPr>
        <w:t>join   参加某个组织，成为其成员</w:t>
      </w:r>
    </w:p>
    <w:p>
      <w:pPr>
        <w:tabs>
          <w:tab w:val="left" w:pos="3060"/>
        </w:tabs>
        <w:snapToGrid w:val="0"/>
        <w:spacing w:line="340" w:lineRule="exact"/>
        <w:ind w:firstLine="458" w:firstLineChars="191"/>
        <w:rPr>
          <w:rFonts w:hint="default" w:ascii="Comic Sans MS" w:hAnsi="Comic Sans MS" w:eastAsia="楷体" w:cs="Comic Sans MS"/>
          <w:sz w:val="24"/>
          <w:szCs w:val="32"/>
        </w:rPr>
      </w:pPr>
      <w:r>
        <w:rPr>
          <w:rFonts w:hint="default" w:ascii="Comic Sans MS" w:hAnsi="Comic Sans MS" w:eastAsia="楷体" w:cs="Comic Sans MS"/>
          <w:sz w:val="24"/>
          <w:szCs w:val="32"/>
        </w:rPr>
        <w:t xml:space="preserve">join in  </w:t>
      </w:r>
      <w:r>
        <w:rPr>
          <w:rFonts w:hint="default" w:ascii="Comic Sans MS" w:hAnsi="Comic Sans MS" w:eastAsia="楷体" w:cs="Comic Sans MS"/>
          <w:sz w:val="24"/>
          <w:szCs w:val="24"/>
        </w:rPr>
        <w:t>使……成为成员，参加，加入；</w:t>
      </w:r>
      <w:r>
        <w:rPr>
          <w:rFonts w:hint="default" w:ascii="Comic Sans MS" w:hAnsi="Comic Sans MS" w:eastAsia="楷体" w:cs="Comic Sans MS"/>
          <w:sz w:val="24"/>
          <w:szCs w:val="32"/>
        </w:rPr>
        <w:t>与某人一道参加某种活动</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Would you like to join in us?  一块做某事</w:t>
      </w:r>
    </w:p>
    <w:p>
      <w:pPr>
        <w:tabs>
          <w:tab w:val="left" w:pos="3060"/>
        </w:tabs>
        <w:snapToGrid w:val="0"/>
        <w:spacing w:line="340" w:lineRule="exact"/>
        <w:ind w:firstLine="458" w:firstLineChars="191"/>
        <w:rPr>
          <w:rFonts w:hint="default" w:ascii="Comic Sans MS" w:hAnsi="Comic Sans MS" w:eastAsia="楷体" w:cs="Comic Sans MS"/>
          <w:sz w:val="24"/>
          <w:szCs w:val="32"/>
        </w:rPr>
      </w:pPr>
      <w:r>
        <w:rPr>
          <w:rFonts w:hint="default" w:ascii="Comic Sans MS" w:hAnsi="Comic Sans MS" w:eastAsia="楷体" w:cs="Comic Sans MS"/>
          <w:sz w:val="24"/>
          <w:szCs w:val="32"/>
        </w:rPr>
        <w:t xml:space="preserve">take part in   </w:t>
      </w:r>
      <w:r>
        <w:rPr>
          <w:rFonts w:hint="default" w:ascii="Comic Sans MS" w:hAnsi="Comic Sans MS" w:eastAsia="楷体" w:cs="Comic Sans MS"/>
          <w:sz w:val="24"/>
          <w:szCs w:val="24"/>
        </w:rPr>
        <w:t>参加，强调参加人的作用，</w:t>
      </w:r>
      <w:r>
        <w:rPr>
          <w:rFonts w:hint="default" w:ascii="Comic Sans MS" w:hAnsi="Comic Sans MS" w:eastAsia="楷体" w:cs="Comic Sans MS"/>
          <w:sz w:val="24"/>
          <w:szCs w:val="32"/>
        </w:rPr>
        <w:t>与某人一道参加某种活动，强调在其中起了作用</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★bring (brought/brought)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带来，送来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bring 带来；take 带走；fetch 去拿来；get 拿，常用于口语中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go into the garage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let sb.do sth.</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Let's go into the garage.</w:t>
      </w:r>
    </w:p>
    <w:p>
      <w:pPr>
        <w:snapToGrid w:val="0"/>
        <w:spacing w:line="340" w:lineRule="exact"/>
        <w:rPr>
          <w:rFonts w:hint="default" w:ascii="Comic Sans MS" w:hAnsi="Comic Sans MS" w:eastAsia="楷体" w:cs="Comic Sans MS"/>
          <w:sz w:val="24"/>
          <w:szCs w:val="24"/>
        </w:rPr>
      </w:pPr>
      <w:r>
        <w:rPr>
          <w:rFonts w:hint="default" w:ascii="Comic Sans MS" w:hAnsi="Comic Sans MS" w:eastAsia="楷体" w:cs="Comic Sans MS"/>
          <w:sz w:val="24"/>
          <w:szCs w:val="32"/>
        </w:rPr>
        <w:t> </w:t>
      </w:r>
      <w:r>
        <w:rPr>
          <w:rFonts w:hint="default" w:ascii="Comic Sans MS" w:hAnsi="Comic Sans MS" w:eastAsia="楷体" w:cs="Comic Sans MS"/>
          <w:sz w:val="24"/>
          <w:szCs w:val="24"/>
        </w:rPr>
        <w:t>★crash   n. 碰撞</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 a crash  碰车</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They have a crash every week.</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★repair   v. 修理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修理；修复；修补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I’ll have to get the bicycle repaired.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looked into the mirror and began to repair her face.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她向镜中望去，开始往脸上重敷脂粉。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弥补；修复；赔偿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How can I repair the mistake I have made?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will take a while to repair the confidence of the general public.</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要恢复公众的信心尚需要一些时间。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repair 用一定的技能修理什么东西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fix 同上，一般美语中用的较多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mend 修理打破或打碎的东西，一般指结构较为简单的，不需要特殊技能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 up 修理小东西，renovate翻新，结构比较简单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patch 打补丁，衣服或车胎坏了，修补一下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★try   v. 努力，设法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试图；设法，努力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is trying to move the book shelf.   他正试图搬动那个书架。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They tried hard to repair the damaged car.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他们竭尽全力修理那辆被损坏了的汽车。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尝试，试用；试验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I’ll try that Italian restaurant next time.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下次我要到那家意大利餐馆去尝尝他们的菜。</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have a try  尝试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It's a good try.  很好的尝试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try one's best/do one's best  尽某人最大的努力</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Do your best!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Try your best!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want to try my best.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have already tried my best.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try to do sth.  试着去做某事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Can your mechanics repair my car?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They are still working on it.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They're trying to repair it.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manage to do sth. 设法做成了某事</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managed to repair my car yesterday.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try one's luck  试试某人的运气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try one’s hard at  尝试着做某事</w:t>
      </w:r>
    </w:p>
    <w:p>
      <w:pPr>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1、Ｗhen did you bring it to us?</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bring表示“送来”、“带来”和“拿来”的意思，在方位上多指朝说话人而来。</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2、…they’re still working on it.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work on表示“从事”、“干（某事）”</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３、在英文中可用一般疑问句的否定形式来表示期待、请求或希望得到肯定的答复。</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Isn’t that your car?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Didn’t you have a crash?</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４、drive into  撞倒……</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５、they’re trying to repair it  他们正在设法修理</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they后面接to+动词不定式</w:t>
      </w:r>
    </w:p>
    <w:p>
      <w:pPr>
        <w:snapToGrid w:val="0"/>
        <w:spacing w:line="340" w:lineRule="exact"/>
        <w:jc w:val="both"/>
        <w:rPr>
          <w:rFonts w:hint="default" w:ascii="Comic Sans MS" w:hAnsi="Comic Sans MS" w:eastAsia="楷体" w:cs="Comic Sans MS"/>
          <w:b/>
          <w:bCs/>
          <w:sz w:val="32"/>
          <w:szCs w:val="32"/>
        </w:rPr>
      </w:pPr>
      <w:r>
        <w:rPr>
          <w:rFonts w:hint="default" w:ascii="Comic Sans MS" w:hAnsi="Comic Sans MS" w:eastAsia="楷体" w:cs="Comic Sans MS"/>
          <w:b/>
          <w:bCs/>
          <w:sz w:val="32"/>
          <w:szCs w:val="32"/>
        </w:rPr>
        <w:t>Lesson 88</w:t>
      </w:r>
      <w:bookmarkStart w:id="77" w:name="lesson088"/>
      <w:bookmarkEnd w:id="77"/>
      <w:r>
        <w:rPr>
          <w:rFonts w:hint="default" w:ascii="Comic Sans MS" w:hAnsi="Comic Sans MS" w:eastAsia="楷体" w:cs="Comic Sans MS"/>
          <w:b/>
          <w:bCs/>
          <w:sz w:val="32"/>
          <w:szCs w:val="32"/>
        </w:rPr>
        <w:t xml:space="preserve">  Have you…yet?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buy—bought—bought</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lose—lost—lost</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find—found—found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make—made—made</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meet—met—met</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get—got—get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send—sent—sent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have—had—had</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sweep—swept—swept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hear—heard—heard</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tell—told—told</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leave—left—left</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w:t>
      </w:r>
      <w:bookmarkStart w:id="78" w:name="lesson089"/>
      <w:bookmarkEnd w:id="78"/>
      <w:r>
        <w:rPr>
          <w:rFonts w:hint="default" w:ascii="Comic Sans MS" w:hAnsi="Comic Sans MS" w:eastAsia="楷体" w:cs="Comic Sans MS"/>
          <w:b/>
          <w:sz w:val="32"/>
          <w:szCs w:val="32"/>
        </w:rPr>
        <w:t>on 89  For sale</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39136" behindDoc="0" locked="0" layoutInCell="1" allowOverlap="1">
            <wp:simplePos x="0" y="0"/>
            <wp:positionH relativeFrom="column">
              <wp:posOffset>-213995</wp:posOffset>
            </wp:positionH>
            <wp:positionV relativeFrom="paragraph">
              <wp:posOffset>20320</wp:posOffset>
            </wp:positionV>
            <wp:extent cx="457200" cy="457200"/>
            <wp:effectExtent l="0" t="0" r="0" b="0"/>
            <wp:wrapNone/>
            <wp:docPr id="83" name="图片 83"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（12）</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believe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相信，认为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modal verb （用于请求许可）可以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how long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多长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since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自从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why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为什么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sell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卖，出售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because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conj. 因为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retire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退休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花费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pound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英镑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worth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值……钱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便士</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★believe   v. 相信，认为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don’t believe you.  不相信某人说的话。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believe + (that) 从句（宾语从句）</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He failed again because he is very lazy.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believe of +短语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He failed again because of his laziness.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believe in sb. 信任某人</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We believe in each other.  互相信任。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trust 信任（侧重于信任某人的能力）</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Don’t trust the person who dare not look into your eyes.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belief n. （某人的）信仰，信条</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We need to have strong belief in ourselves.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believable  adj. 可信的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unbelievable  adj. 不可信的</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★sell   v. 卖，出售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for sale  待售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on sale  打折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salesman  推销员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salesmanager  销售经理</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★retire   v. 退休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退休；离职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He’s going to retire soon from the sea.   不久他将退休，结束其航海生涯。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退出；退隐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often retireds to his country house at weekends.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他周末通常到他那个乡间别墅生活。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ladies retired, and the gentlemen went on drinking and chatting.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女士们离席退出，先生们则继续喝酒聊天。</w:t>
      </w:r>
    </w:p>
    <w:p>
      <w:pPr>
        <w:tabs>
          <w:tab w:val="left" w:pos="3060"/>
        </w:tabs>
        <w:snapToGrid w:val="0"/>
        <w:spacing w:line="340" w:lineRule="exact"/>
        <w:rPr>
          <w:rFonts w:hint="default" w:ascii="Comic Sans MS" w:hAnsi="Comic Sans MS" w:eastAsia="楷体" w:cs="Comic Sans MS"/>
          <w:b/>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★cost   v. 花费（物体做主语）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coat costs $30.</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How much does this house cost?</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★worth   prep. 值……钱（物体的真正实际价值）</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prep. 相当于……价值，值……钱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How much is the necklace worth?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every penny of it   一分钱一分货</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This coat is worth every penny of it.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prep. 具有……价值；值得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 worth doing  值得……</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book is worth reading.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prove one’s worth  证明某人的价值</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cost是指得到一件东西所花费的钱，其真正的价值可能低于或高于所要的价，这种价格主要是指商店内的标价或货主索要的价格。</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44608" behindDoc="0" locked="0" layoutInCell="1" allowOverlap="1">
            <wp:simplePos x="0" y="0"/>
            <wp:positionH relativeFrom="column">
              <wp:posOffset>-48260</wp:posOffset>
            </wp:positionH>
            <wp:positionV relativeFrom="paragraph">
              <wp:posOffset>132715</wp:posOffset>
            </wp:positionV>
            <wp:extent cx="419735" cy="419735"/>
            <wp:effectExtent l="0" t="0" r="18415" b="18415"/>
            <wp:wrapNone/>
            <wp:docPr id="186" name="图片 186"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sz w:val="24"/>
          <w:szCs w:val="24"/>
        </w:rPr>
        <w:t>worth主要是指某物的本身价值。</w:t>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for与since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在现在完成时中，since + 时间点：表示某个动作是何时开始的；for + 时间段：表示某个动作持续多长时间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have already lived here for 20 years.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have lived here since 1976.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Since when has he been there?</w:t>
      </w:r>
    </w:p>
    <w:p>
      <w:pPr>
        <w:tabs>
          <w:tab w:val="left" w:pos="3060"/>
        </w:tabs>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32"/>
          <w:szCs w:val="32"/>
        </w:rPr>
        <w:drawing>
          <wp:anchor distT="0" distB="0" distL="114300" distR="114300" simplePos="0" relativeHeight="251845632" behindDoc="0" locked="0" layoutInCell="1" allowOverlap="1">
            <wp:simplePos x="0" y="0"/>
            <wp:positionH relativeFrom="column">
              <wp:posOffset>-181610</wp:posOffset>
            </wp:positionH>
            <wp:positionV relativeFrom="paragraph">
              <wp:posOffset>129540</wp:posOffset>
            </wp:positionV>
            <wp:extent cx="419735" cy="419735"/>
            <wp:effectExtent l="0" t="0" r="18415" b="18415"/>
            <wp:wrapNone/>
            <wp:docPr id="187" name="图片 187"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NIGEL:</w:t>
      </w:r>
      <w:r>
        <w:rPr>
          <w:rFonts w:hint="default" w:ascii="Comic Sans MS" w:hAnsi="Comic Sans MS" w:eastAsia="楷体" w:cs="Comic Sans MS"/>
          <w:sz w:val="24"/>
          <w:szCs w:val="24"/>
        </w:rPr>
        <w:tab/>
      </w:r>
      <w:r>
        <w:rPr>
          <w:rFonts w:hint="default" w:ascii="Comic Sans MS" w:hAnsi="Comic Sans MS" w:eastAsia="楷体" w:cs="Comic Sans MS"/>
          <w:sz w:val="24"/>
          <w:szCs w:val="24"/>
        </w:rPr>
        <w:t>Good afternoon.</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believe that this is house is for sale.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That's right.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NIGEL:</w:t>
      </w:r>
      <w:r>
        <w:rPr>
          <w:rFonts w:hint="default" w:ascii="Comic Sans MS" w:hAnsi="Comic Sans MS" w:eastAsia="楷体" w:cs="Comic Sans MS"/>
          <w:sz w:val="24"/>
          <w:szCs w:val="24"/>
        </w:rPr>
        <w:tab/>
      </w:r>
      <w:r>
        <w:rPr>
          <w:rFonts w:hint="default" w:ascii="Comic Sans MS" w:hAnsi="Comic Sans MS" w:eastAsia="楷体" w:cs="Comic Sans MS"/>
          <w:sz w:val="24"/>
          <w:szCs w:val="24"/>
        </w:rPr>
        <w:t>May I have a look at it, please?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of course. Come in.</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NIGEL:</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How long have you lived here?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I've live here for twenty years.</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NIGEL:</w:t>
      </w:r>
      <w:r>
        <w:rPr>
          <w:rFonts w:hint="default" w:ascii="Comic Sans MS" w:hAnsi="Comic Sans MS" w:eastAsia="楷体" w:cs="Comic Sans MS"/>
          <w:sz w:val="24"/>
          <w:szCs w:val="24"/>
        </w:rPr>
        <w:tab/>
      </w:r>
      <w:r>
        <w:rPr>
          <w:rFonts w:hint="default" w:ascii="Comic Sans MS" w:hAnsi="Comic Sans MS" w:eastAsia="楷体" w:cs="Comic Sans MS"/>
          <w:sz w:val="24"/>
          <w:szCs w:val="24"/>
        </w:rPr>
        <w:t>Twenty year! That's long time.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I've been here since 1976.</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NIGEL:</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Then why do you want to sell it?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Because I've just retired.</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I want to buy a small house in the country.</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NIGEL:</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How much does this house cost?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$68,500.</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NIGEL:</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Well, I like the house, but I can't decide yet.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My wife must see it first.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Women always have the last word.</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1、I can’t decide yet.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decision  n. 决定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decide to do sth.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make up one’s mind  下定决心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determine to do sth.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 determined to do sth.   (determined   adj. 坚决的，决定了的)</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am determined to give up this work.</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２、have the last word  最后拍板</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9</w:t>
      </w:r>
      <w:bookmarkStart w:id="79" w:name="lesson090"/>
      <w:bookmarkEnd w:id="79"/>
      <w:r>
        <w:rPr>
          <w:rFonts w:hint="default" w:ascii="Comic Sans MS" w:hAnsi="Comic Sans MS" w:eastAsia="楷体" w:cs="Comic Sans MS"/>
          <w:b/>
          <w:sz w:val="32"/>
          <w:szCs w:val="32"/>
        </w:rPr>
        <w:t>0  Have you…yet?</w:t>
      </w:r>
    </w:p>
    <w:p>
      <w:pPr>
        <w:snapToGrid w:val="0"/>
        <w:spacing w:line="340" w:lineRule="exact"/>
        <w:jc w:val="center"/>
        <w:rPr>
          <w:rFonts w:hint="default" w:ascii="Comic Sans MS" w:hAnsi="Comic Sans MS" w:eastAsia="楷体" w:cs="Comic Sans MS"/>
          <w:b/>
          <w:bCs/>
          <w:sz w:val="32"/>
          <w:szCs w:val="32"/>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cut—cut—cut</w:t>
      </w:r>
      <w:r>
        <w:rPr>
          <w:rFonts w:hint="default" w:ascii="Comic Sans MS" w:hAnsi="Comic Sans MS" w:eastAsia="楷体" w:cs="Comic Sans MS"/>
          <w:sz w:val="24"/>
          <w:szCs w:val="24"/>
        </w:rPr>
        <w:tab/>
      </w:r>
      <w:r>
        <w:rPr>
          <w:rFonts w:hint="default" w:ascii="Comic Sans MS" w:hAnsi="Comic Sans MS" w:eastAsia="楷体" w:cs="Comic Sans MS"/>
          <w:sz w:val="24"/>
          <w:szCs w:val="24"/>
        </w:rPr>
        <w:t>come—came—come</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rise—rose—risen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put—put—put</w:t>
      </w:r>
      <w:r>
        <w:rPr>
          <w:rFonts w:hint="default" w:ascii="Comic Sans MS" w:hAnsi="Comic Sans MS" w:eastAsia="楷体" w:cs="Comic Sans MS"/>
          <w:sz w:val="24"/>
          <w:szCs w:val="24"/>
        </w:rPr>
        <w:tab/>
      </w:r>
      <w:r>
        <w:rPr>
          <w:rFonts w:hint="default" w:ascii="Comic Sans MS" w:hAnsi="Comic Sans MS" w:eastAsia="楷体" w:cs="Comic Sans MS"/>
          <w:sz w:val="24"/>
          <w:szCs w:val="24"/>
        </w:rPr>
        <w:t>give—gave—given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see—saw—seen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read—read—read</w:t>
      </w:r>
      <w:r>
        <w:rPr>
          <w:rFonts w:hint="default" w:ascii="Comic Sans MS" w:hAnsi="Comic Sans MS" w:eastAsia="楷体" w:cs="Comic Sans MS"/>
          <w:sz w:val="24"/>
          <w:szCs w:val="24"/>
        </w:rPr>
        <w:tab/>
      </w:r>
      <w:r>
        <w:rPr>
          <w:rFonts w:hint="default" w:ascii="Comic Sans MS" w:hAnsi="Comic Sans MS" w:eastAsia="楷体" w:cs="Comic Sans MS"/>
          <w:sz w:val="24"/>
          <w:szCs w:val="24"/>
        </w:rPr>
        <w:t>swim—swam—swam</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speak—spoke—spoken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set—set—set</w:t>
      </w:r>
      <w:r>
        <w:rPr>
          <w:rFonts w:hint="default" w:ascii="Comic Sans MS" w:hAnsi="Comic Sans MS" w:eastAsia="楷体" w:cs="Comic Sans MS"/>
          <w:sz w:val="24"/>
          <w:szCs w:val="24"/>
        </w:rPr>
        <w:tab/>
      </w:r>
      <w:r>
        <w:rPr>
          <w:rFonts w:hint="default" w:ascii="Comic Sans MS" w:hAnsi="Comic Sans MS" w:eastAsia="楷体" w:cs="Comic Sans MS"/>
          <w:sz w:val="24"/>
          <w:szCs w:val="24"/>
        </w:rPr>
        <w:t>take—took—taken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shut—shut—shut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eat—ate—eaten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do—did—done</w:t>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ab/>
      </w:r>
      <w:r>
        <w:rPr>
          <w:rFonts w:hint="default" w:ascii="Comic Sans MS" w:hAnsi="Comic Sans MS" w:eastAsia="楷体" w:cs="Comic Sans MS"/>
          <w:sz w:val="24"/>
          <w:szCs w:val="24"/>
        </w:rPr>
        <w:t>go—went—gone</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w:t>
      </w:r>
      <w:bookmarkStart w:id="80" w:name="lesson091"/>
      <w:bookmarkEnd w:id="80"/>
      <w:r>
        <w:rPr>
          <w:rFonts w:hint="default" w:ascii="Comic Sans MS" w:hAnsi="Comic Sans MS" w:eastAsia="楷体" w:cs="Comic Sans MS"/>
          <w:b/>
          <w:sz w:val="32"/>
          <w:szCs w:val="32"/>
        </w:rPr>
        <w:t>son 91  Poor Ian!</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40160" behindDoc="0" locked="0" layoutInCell="1" allowOverlap="1">
            <wp:simplePos x="0" y="0"/>
            <wp:positionH relativeFrom="column">
              <wp:posOffset>-188595</wp:posOffset>
            </wp:positionH>
            <wp:positionV relativeFrom="paragraph">
              <wp:posOffset>45720</wp:posOffset>
            </wp:positionV>
            <wp:extent cx="457200" cy="457200"/>
            <wp:effectExtent l="0" t="0" r="0" b="0"/>
            <wp:wrapNone/>
            <wp:docPr id="84" name="图片 84"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（7）</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still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还，仍旧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搬家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miss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想念，思念</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neighbour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邻居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person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people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人们</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poor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可怜的</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★still   adv. 还，仍旧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adv. 还是，仍然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still don’t understand what he meant.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adv. 还要，甚至更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looked very ill last week and this week looks still worse.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adv. 静止地；安静地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is sitting still.  他一动不动地坐着。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patient is lying still.  病人安静地躺着。</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★move   v. 搬家；感动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story moves 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move to   搬到……地方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move in  搬进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move out   搬出来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move away  搬走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move into  搬进（由外到内的过程）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★miss   v. 想念，思念</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想念，惦念</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错过；未做到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overslept and missed his train.  他睡过了头，错过了他那班火车。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missed an opportunity of realizing my dream.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我错过了一个可能实现自己梦想的机会。</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person   n. 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personal  adj. 个人的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personality  人格</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personality manager  人事管理者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HR=Human Resource  人力资源部</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★people   n. 人们</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ten people  十个人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peoples of China and USA（指两国人民，用复数形式）</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46656" behindDoc="0" locked="0" layoutInCell="1" allowOverlap="1">
            <wp:simplePos x="0" y="0"/>
            <wp:positionH relativeFrom="column">
              <wp:posOffset>-153035</wp:posOffset>
            </wp:positionH>
            <wp:positionV relativeFrom="paragraph">
              <wp:posOffset>97790</wp:posOffset>
            </wp:positionV>
            <wp:extent cx="419735" cy="419735"/>
            <wp:effectExtent l="0" t="0" r="18415" b="18415"/>
            <wp:wrapNone/>
            <wp:docPr id="188" name="图片 188"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一般将来时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概念：打算或将来要发生（做）的事情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结构：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 will +V原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 won’t +V原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Will +S +V原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Yes, S +will.</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 S +won’t.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第一人称 I/we shall +V原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shall not =shan’t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will除表示纯粹的将来时间外，还表示说话人的意图和意愿，而shall除了表示将来时间外同时还表示说话人的责任或决心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与一般将来时连用的时间短语：in a day’s time（一天以后），in a year’s time（一年以后），in two weeks’ time（两周后），in three months’ time（3个月后）等等。</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47680" behindDoc="0" locked="0" layoutInCell="1" allowOverlap="1">
            <wp:simplePos x="0" y="0"/>
            <wp:positionH relativeFrom="column">
              <wp:posOffset>-191135</wp:posOffset>
            </wp:positionH>
            <wp:positionV relativeFrom="paragraph">
              <wp:posOffset>62865</wp:posOffset>
            </wp:positionV>
            <wp:extent cx="419735" cy="419735"/>
            <wp:effectExtent l="0" t="0" r="18415" b="18415"/>
            <wp:wrapNone/>
            <wp:docPr id="189" name="图片 189"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CATHERING:</w:t>
      </w:r>
      <w:r>
        <w:rPr>
          <w:rFonts w:hint="default" w:ascii="Comic Sans MS" w:hAnsi="Comic Sans MS" w:eastAsia="楷体" w:cs="Comic Sans MS"/>
          <w:sz w:val="24"/>
          <w:szCs w:val="24"/>
        </w:rPr>
        <w:tab/>
      </w:r>
      <w:r>
        <w:rPr>
          <w:rFonts w:hint="default" w:ascii="Comic Sans MS" w:hAnsi="Comic Sans MS" w:eastAsia="楷体" w:cs="Comic Sans MS"/>
          <w:sz w:val="24"/>
          <w:szCs w:val="24"/>
        </w:rPr>
        <w:t>Has Ian sold his house yet?</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he has. He sold it last week.</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CATHERING:</w:t>
      </w:r>
      <w:r>
        <w:rPr>
          <w:rFonts w:hint="default" w:ascii="Comic Sans MS" w:hAnsi="Comic Sans MS" w:eastAsia="楷体" w:cs="Comic Sans MS"/>
          <w:sz w:val="24"/>
          <w:szCs w:val="24"/>
        </w:rPr>
        <w:tab/>
      </w:r>
      <w:r>
        <w:rPr>
          <w:rFonts w:hint="default" w:ascii="Comic Sans MS" w:hAnsi="Comic Sans MS" w:eastAsia="楷体" w:cs="Comic Sans MS"/>
          <w:sz w:val="24"/>
          <w:szCs w:val="24"/>
        </w:rPr>
        <w:t>Has he moved to his new house yet?</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not yet. He's still here.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He's going to move tomorrow.</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CATHERING:</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When? Tomorrow afternoon.</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Tomorrow afternoon. I'll miss him.</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 has always been a good neighbour.</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LIDA: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He's a very nice person.</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We'll all miss him.</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CATHERING:</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When will the new people move into this house?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think that they'll move in the day after tomorrow.</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LINDA: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Will you see Ian today, Jenny?</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 will.</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LINDA: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Please give him my regards.</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CATHERING:</w:t>
      </w:r>
      <w:r>
        <w:rPr>
          <w:rFonts w:hint="default" w:ascii="Comic Sans MS" w:hAnsi="Comic Sans MS" w:eastAsia="楷体" w:cs="Comic Sans MS"/>
          <w:sz w:val="24"/>
          <w:szCs w:val="24"/>
        </w:rPr>
        <w:tab/>
      </w:r>
      <w:r>
        <w:rPr>
          <w:rFonts w:hint="default" w:ascii="Comic Sans MS" w:hAnsi="Comic Sans MS" w:eastAsia="楷体" w:cs="Comic Sans MS"/>
          <w:sz w:val="24"/>
          <w:szCs w:val="24"/>
        </w:rPr>
        <w:t>Poor Ian!</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 didn't want to leave this house.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he didn't want to leave, but his wife did!</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92 </w:t>
      </w:r>
      <w:bookmarkStart w:id="81" w:name="lesson092"/>
      <w:bookmarkEnd w:id="81"/>
      <w:r>
        <w:rPr>
          <w:rFonts w:hint="default" w:ascii="Comic Sans MS" w:hAnsi="Comic Sans MS" w:eastAsia="楷体" w:cs="Comic Sans MS"/>
          <w:b/>
          <w:sz w:val="32"/>
          <w:szCs w:val="32"/>
        </w:rPr>
        <w:t xml:space="preserve"> When will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moring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afternoon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evening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tonight</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TOMORROW</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tomorrow morning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tomorrow afternoon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tomorrow evening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tomorrow night</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DAY AFTER TOMORROW</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the day after tomorrow in the moring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day after tomorrow in the afternoon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day after tomorrow in the evening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the night after next </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93  Ou</w:t>
      </w:r>
      <w:bookmarkStart w:id="82" w:name="lesson093"/>
      <w:bookmarkEnd w:id="82"/>
      <w:r>
        <w:rPr>
          <w:rFonts w:hint="default" w:ascii="Comic Sans MS" w:hAnsi="Comic Sans MS" w:eastAsia="楷体" w:cs="Comic Sans MS"/>
          <w:b/>
          <w:sz w:val="32"/>
          <w:szCs w:val="32"/>
        </w:rPr>
        <w:t>r new neighbour</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41184" behindDoc="0" locked="0" layoutInCell="1" allowOverlap="1">
            <wp:simplePos x="0" y="0"/>
            <wp:positionH relativeFrom="column">
              <wp:posOffset>-226695</wp:posOffset>
            </wp:positionH>
            <wp:positionV relativeFrom="paragraph">
              <wp:posOffset>20320</wp:posOffset>
            </wp:positionV>
            <wp:extent cx="457200" cy="457200"/>
            <wp:effectExtent l="0" t="0" r="0" b="0"/>
            <wp:wrapNone/>
            <wp:docPr id="85" name="图片 85"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pilot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飞行员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return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返回</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New York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纽约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Tokyo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东京</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Madrid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马德里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fly (flew, flown)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飞行</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★return   v. 返回</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回，返回</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He’s just returned from abroad.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回复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Spring will return soon.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returned to his copy of the New York Times.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他又重读起他那份《纽约时报》来。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归还；退还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lent him my records and he never ruturned them!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我把自己的唱片借给他，而他却从未归还！</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48704" behindDoc="0" locked="0" layoutInCell="1" allowOverlap="1">
            <wp:simplePos x="0" y="0"/>
            <wp:positionH relativeFrom="column">
              <wp:posOffset>-48260</wp:posOffset>
            </wp:positionH>
            <wp:positionV relativeFrom="paragraph">
              <wp:posOffset>123190</wp:posOffset>
            </wp:positionV>
            <wp:extent cx="419735" cy="419735"/>
            <wp:effectExtent l="0" t="0" r="18415" b="18415"/>
            <wp:wrapNone/>
            <wp:docPr id="190" name="图片 190"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sz w:val="24"/>
          <w:szCs w:val="24"/>
        </w:rPr>
        <w:t> </w:t>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Nigel is our new next-door neighbour. He's a pilot.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 was in the R.A.F.</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 will fly to New York next month.</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month after next he'll fly to Tokyo.</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At the moment, he's in Madrid. He flew to Spain a week ago.</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He'll return to London the week after next.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He's only forty-one years old, and he has already been to nearly every country in the world.</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Nigel is a very lucky man. But his wife isn't very lucky. She usually stays at home!</w:t>
      </w:r>
    </w:p>
    <w:p>
      <w:pPr>
        <w:tabs>
          <w:tab w:val="left" w:pos="3060"/>
        </w:tabs>
        <w:snapToGrid w:val="0"/>
        <w:spacing w:line="340" w:lineRule="exact"/>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1、next-door  隔壁的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2、the R.A.F.= the Royal Air Force  英国皇家空军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3、the month after next  再下个月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after next  表示“下下个”，如：the week after next下下个星期</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94  When did </w:t>
      </w:r>
      <w:bookmarkStart w:id="83" w:name="lesson094"/>
      <w:bookmarkEnd w:id="83"/>
      <w:r>
        <w:rPr>
          <w:rFonts w:hint="default" w:ascii="Comic Sans MS" w:hAnsi="Comic Sans MS" w:eastAsia="楷体" w:cs="Comic Sans MS"/>
          <w:b/>
          <w:sz w:val="32"/>
          <w:szCs w:val="32"/>
        </w:rPr>
        <w:t>you/will you go to …?</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42208" behindDoc="0" locked="0" layoutInCell="1" allowOverlap="1">
            <wp:simplePos x="0" y="0"/>
            <wp:positionH relativeFrom="column">
              <wp:posOffset>-239395</wp:posOffset>
            </wp:positionH>
            <wp:positionV relativeFrom="paragraph">
              <wp:posOffset>33020</wp:posOffset>
            </wp:positionV>
            <wp:extent cx="457200" cy="457200"/>
            <wp:effectExtent l="0" t="0" r="0" b="0"/>
            <wp:wrapNone/>
            <wp:docPr id="86" name="图片 86"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（9）</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Athens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雅典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Berlin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柏林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Bombay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孟买]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Geneva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日内瓦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Moscow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莫斯科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Rome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罗马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Seoul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汉城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Stockholm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斯德哥尔摩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Sydney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悉尼 </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w:t>
      </w:r>
      <w:bookmarkStart w:id="84" w:name="lesson095"/>
      <w:bookmarkEnd w:id="84"/>
      <w:r>
        <w:rPr>
          <w:rFonts w:hint="default" w:ascii="Comic Sans MS" w:hAnsi="Comic Sans MS" w:eastAsia="楷体" w:cs="Comic Sans MS"/>
          <w:b/>
          <w:sz w:val="32"/>
          <w:szCs w:val="32"/>
        </w:rPr>
        <w:t>son 95  Tickets, please</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43232" behindDoc="0" locked="0" layoutInCell="1" allowOverlap="1">
            <wp:simplePos x="0" y="0"/>
            <wp:positionH relativeFrom="column">
              <wp:posOffset>-239395</wp:posOffset>
            </wp:positionH>
            <wp:positionV relativeFrom="paragraph">
              <wp:posOffset>20320</wp:posOffset>
            </wp:positionV>
            <wp:extent cx="457200" cy="457200"/>
            <wp:effectExtent l="0" t="0" r="0" b="0"/>
            <wp:wrapNone/>
            <wp:docPr id="87" name="图片 87"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（9）</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return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往返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train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火车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platform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站台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plenty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大量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bar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酒吧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station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车站，火车站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porter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收票员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catch(caught, caught)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赶上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miss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错过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★return   n. 往返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return tickets  往返车票</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return tickets to London</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★plenty   n. 大量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plenty of +可数或不可数名词[只能用于肯定句]</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We have plenty of time.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enough [疑问句]</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Have you enough books?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many [否定句中，修饰可数名词]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much [否定句中，修饰不可数名词]</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We haven’t got much time.</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★catch(caught, caught)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赶上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赶上；及时赶到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Every morning she would catch the 7.30 train to town.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听清楚；理解</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didn’t catch what you said just now.   我没听清楚你刚才所说的话。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引起（注意等）；吸引，迷住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bright colours on the wall caught our attention.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beautiful view in front of me caught and held 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我面前美丽的景色把我迷住了。</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49728" behindDoc="0" locked="0" layoutInCell="1" allowOverlap="1">
            <wp:simplePos x="0" y="0"/>
            <wp:positionH relativeFrom="column">
              <wp:posOffset>-114935</wp:posOffset>
            </wp:positionH>
            <wp:positionV relativeFrom="paragraph">
              <wp:posOffset>94615</wp:posOffset>
            </wp:positionV>
            <wp:extent cx="419735" cy="419735"/>
            <wp:effectExtent l="0" t="0" r="18415" b="18415"/>
            <wp:wrapNone/>
            <wp:docPr id="191" name="图片 191"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had better和must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had better=’d better表示“最好还是”、“最好”，表达某种忠告或建议，用于指现在和将要做的事情。must则表示“必须”、“一定”，语气比had better强烈。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had better表示现在时或将来时，而不是过去时。其否定形式为had better not do sth. </w:t>
      </w:r>
    </w:p>
    <w:p>
      <w:pPr>
        <w:snapToGrid w:val="0"/>
        <w:spacing w:line="340" w:lineRule="exact"/>
        <w:ind w:firstLine="932" w:firstLineChars="290"/>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50752" behindDoc="0" locked="0" layoutInCell="1" allowOverlap="1">
            <wp:simplePos x="0" y="0"/>
            <wp:positionH relativeFrom="column">
              <wp:posOffset>-143510</wp:posOffset>
            </wp:positionH>
            <wp:positionV relativeFrom="paragraph">
              <wp:posOffset>123190</wp:posOffset>
            </wp:positionV>
            <wp:extent cx="419735" cy="419735"/>
            <wp:effectExtent l="0" t="0" r="18415" b="18415"/>
            <wp:wrapNone/>
            <wp:docPr id="192" name="图片 192"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sz w:val="24"/>
          <w:szCs w:val="24"/>
        </w:rPr>
        <w:t>You had better not smoke in the classroom.</w:t>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w:t>
      </w:r>
      <w:r>
        <w:rPr>
          <w:rFonts w:hint="default" w:ascii="Comic Sans MS" w:hAnsi="Comic Sans MS" w:eastAsia="楷体" w:cs="Comic Sans MS"/>
          <w:sz w:val="24"/>
          <w:szCs w:val="24"/>
        </w:rPr>
        <w:tab/>
      </w:r>
      <w:r>
        <w:rPr>
          <w:rFonts w:hint="default" w:ascii="Comic Sans MS" w:hAnsi="Comic Sans MS" w:eastAsia="楷体" w:cs="Comic Sans MS"/>
          <w:sz w:val="24"/>
          <w:szCs w:val="24"/>
        </w:rPr>
        <w:t>Two return tickets to London, please.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time will the next train leave?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ATTENDANT: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At nineteen minutes past eight.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GEORGE: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Which platform?</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ATTENDANT: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Platform Two. Over the bridge.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time will the next train leave?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GEORGE: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At eight nineteen.</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We've got plenty of time.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GEORGE: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only three minutes to eight.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Let's go and have a drink.</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There's a bar next door to the station.</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GEORGE: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 had better go back to the station now, Ken.</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PORTER: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Tickets, please.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GEORGE: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 want to catch the eight nineteen to London.</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PORTER:      You've just missed it!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     What! It's only eight fifteen.</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PORTER: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sorry, sir.</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 clock's ten minutes slow.</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     When's the next train?</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PORTER:     In five hours' time!</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1、next door to…  与……相邻，在……隔壁</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2、in five hour’s time  5小时之后</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3、ten minutes slow  慢10分钟；ten minute fast  快10分钟</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4、When’s the next train?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这个句子是用来询问火车启程时间时常见的句型。</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96  </w:t>
      </w:r>
      <w:bookmarkStart w:id="85" w:name="lesson096"/>
      <w:bookmarkEnd w:id="85"/>
      <w:r>
        <w:rPr>
          <w:rFonts w:hint="default" w:ascii="Comic Sans MS" w:hAnsi="Comic Sans MS" w:eastAsia="楷体" w:cs="Comic Sans MS"/>
          <w:b/>
          <w:sz w:val="32"/>
          <w:szCs w:val="32"/>
        </w:rPr>
        <w:t>What's the exact time?</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exact  adj. 精确的</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确切的</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① adj. 精确的；确切的；恰好的</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This vase is an exact replica.   这只花瓶是件很巧妙的复制品。</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It’s the exact shape I’ve been looking for.</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这恰好是我一直以来要寻找的形状。</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② adj. 严格的；严厉的</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The workers must obey exact rules.   工人们必须遵守严格的规定。</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744256" behindDoc="0" locked="0" layoutInCell="1" allowOverlap="1">
            <wp:simplePos x="0" y="0"/>
            <wp:positionH relativeFrom="column">
              <wp:posOffset>-175895</wp:posOffset>
            </wp:positionH>
            <wp:positionV relativeFrom="paragraph">
              <wp:posOffset>210820</wp:posOffset>
            </wp:positionV>
            <wp:extent cx="457200" cy="457200"/>
            <wp:effectExtent l="0" t="0" r="0" b="0"/>
            <wp:wrapNone/>
            <wp:docPr id="88" name="图片 88"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 xml:space="preserve">Lesson </w:t>
      </w:r>
      <w:bookmarkStart w:id="86" w:name="lesson097"/>
      <w:bookmarkEnd w:id="86"/>
      <w:r>
        <w:rPr>
          <w:rFonts w:hint="default" w:ascii="Comic Sans MS" w:hAnsi="Comic Sans MS" w:eastAsia="楷体" w:cs="Comic Sans MS"/>
          <w:b/>
          <w:sz w:val="32"/>
          <w:szCs w:val="32"/>
        </w:rPr>
        <w:t>97  A small blue case</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（8）</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leave (left, left)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遗留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describe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描述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zip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拉链</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label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标签</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handle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提手，把手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address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地址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pence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便士（penny 的复数形式）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belong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属于</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★describe   v. 描述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描述；形容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describe  根据客观事实描述</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described the woman to the police.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He described the whole event in detail.</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portray  生动地描述人或情景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把……说成；把……称为（as）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They describe him as ambitious.  他们把他称为雄心勃勃的人。</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address   n. 地址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address n. 地址；演讲（精心准备过的，正式的）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speech：（最常见的）各种各样的演讲</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lecture：（学术性的）演讲</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★belong   v. 属于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v.（在所有权方面）属于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That pen belongs to him.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belong to （不能用于进行时态）</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This book belongs to me. = This book is mine.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This book doesn't belong to me.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Does this book belong to you?</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是……的成员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 you belong to the golf club?</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Which party does he belong to?   他是哪个党的党员？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v.（在关系等方面）属于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belong to the same generation.   我们属于同代人。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novel really belongs to the 19th century.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这部小说其实是属于19世纪的。</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51776" behindDoc="0" locked="0" layoutInCell="1" allowOverlap="1">
            <wp:simplePos x="0" y="0"/>
            <wp:positionH relativeFrom="column">
              <wp:posOffset>-67310</wp:posOffset>
            </wp:positionH>
            <wp:positionV relativeFrom="paragraph">
              <wp:posOffset>66040</wp:posOffset>
            </wp:positionV>
            <wp:extent cx="419735" cy="419735"/>
            <wp:effectExtent l="0" t="0" r="18415" b="18415"/>
            <wp:wrapNone/>
            <wp:docPr id="193" name="图片 193"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MALL: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left a suitcase on the train to London the other day.</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ATTENDANT: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describe it, sir?</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MALL: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a small blue case and it's got a zip.</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There's a label on the handle with my name and address on it.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ATTENDANT: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 this case yours?</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MALL: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that's not mine.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ATTENDANT: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about this one? This one's got a label.</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MALL: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Let me see it.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ATTENDANT: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your name and address?</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MALL: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David Hall, 83, Bridge Street.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ATTENDANT: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That's right. D.N. Hall, 83, Bridge Street.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Three pounds fifty pence, please.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MALL: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Here you are.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ATTENDANT: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Thank you.</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MALL: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Key!</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ATTENDANT: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matter?</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MALL: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This case doesn't belong to me!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You've given me the wrong case!</w:t>
      </w:r>
    </w:p>
    <w:p>
      <w:pPr>
        <w:tabs>
          <w:tab w:val="left" w:pos="1890"/>
        </w:tabs>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1、the other day  几天前（只能用于过去时）</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other+表示时间的名词通常只与过去时态连用。类似的短语有：the other morning/ afternoon/evening/night，the other week/month/year。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2、83, Bridge Street  大桥街83号，地址要把门牌号放在街号的前面。</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3、There's a label on the handle with my name and address on it.</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句中的with在这里可理解为“有”的意思。</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 girl with long hair</w:t>
      </w:r>
    </w:p>
    <w:p>
      <w:pPr>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 boy with blue eyes</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4、fifty pence  50便士</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Pence是penny的复数形式，表示币值。</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w:t>
      </w:r>
      <w:bookmarkStart w:id="87" w:name="lesson099"/>
      <w:bookmarkEnd w:id="87"/>
      <w:r>
        <w:rPr>
          <w:rFonts w:hint="default" w:ascii="Comic Sans MS" w:hAnsi="Comic Sans MS" w:eastAsia="楷体" w:cs="Comic Sans MS"/>
          <w:b/>
          <w:sz w:val="32"/>
          <w:szCs w:val="32"/>
        </w:rPr>
        <w:t>son 99  Ow!</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45280" behindDoc="0" locked="0" layoutInCell="1" allowOverlap="1">
            <wp:simplePos x="0" y="0"/>
            <wp:positionH relativeFrom="column">
              <wp:posOffset>-201295</wp:posOffset>
            </wp:positionH>
            <wp:positionV relativeFrom="paragraph">
              <wp:posOffset>33020</wp:posOffset>
            </wp:positionV>
            <wp:extent cx="457200" cy="457200"/>
            <wp:effectExtent l="0" t="0" r="0" b="0"/>
            <wp:wrapNone/>
            <wp:docPr id="89" name="图片 89"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tabs>
          <w:tab w:val="left" w:pos="3060"/>
        </w:tabs>
        <w:snapToGrid w:val="0"/>
        <w:spacing w:line="340" w:lineRule="exact"/>
        <w:ind w:firstLine="482" w:firstLineChars="200"/>
        <w:rPr>
          <w:rFonts w:hint="default" w:ascii="Comic Sans MS" w:hAnsi="Comic Sans MS" w:eastAsia="楷体" w:cs="Comic Sans MS"/>
          <w:sz w:val="24"/>
          <w:szCs w:val="24"/>
        </w:rPr>
      </w:pPr>
      <w:r>
        <w:rPr>
          <w:rFonts w:hint="default" w:ascii="Comic Sans MS" w:hAnsi="Comic Sans MS" w:eastAsia="楷体" w:cs="Comic Sans MS"/>
          <w:b/>
          <w:sz w:val="24"/>
          <w:szCs w:val="24"/>
        </w:rPr>
        <w:t>[词汇]</w:t>
      </w:r>
      <w:r>
        <w:rPr>
          <w:rFonts w:hint="default" w:ascii="Comic Sans MS" w:hAnsi="Comic Sans MS" w:eastAsia="楷体" w:cs="Comic Sans MS"/>
          <w:sz w:val="24"/>
          <w:szCs w:val="24"/>
        </w:rPr>
        <w:t>（11）</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int. 哎呦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slip（slipped, slipped）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滑到，滑了一脚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fall（fell, fallen）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落下，跌倒； n. 秋天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downstairs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下楼 （upstairs 上楼）</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hurt（hurt, hurt）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伤， 伤害， 疼痛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back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stand up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起立，站起来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help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帮助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at once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立即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sure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一定的，确信的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X-ray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X光透视</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★slip（slipped, slipped）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滑到，滑了一脚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滑倒</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slipped and fell down on the wet stones.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滑落；脱落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soap slipped out of her hand.   肥皂从她的手上滑落。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下滑；下跌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Profits continue to slip this year.   利润今年呈持续下跌趋势。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④ v. 遗忘；忽略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Our wedding anniversary completely slipped my mind.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我把我们的结婚纪念日忘得一干二净。</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★hurt（hurt, hurt）  v. 伤， 伤害， 疼痛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弄痛；使受伤</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fell off the bicycle and hurt his leg.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危害；损害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case has hurt his reputation.  那个案件损害了他的声誉。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don’t mean to hurt you.   我本无意伤害你的感情。</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★help   v. 帮助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帮助；援助；救助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devoted his life to helping the disabled.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他付出一生的心血帮助那些残疾人。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help sb. do sth. / help sb. to do sth. 帮助某人做某事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help each other  彼此帮助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对……有帮助；对……有好处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My knowledge of French helped me a lot while I was travelling in France.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我在法国旅行时，我的法文知识帮了我大忙。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Humour can help in a tense situation.   幽默能够缓和紧张局面。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n. 帮助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ask for help：求救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call for help：求救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seek help：求救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effective help  有效的帮助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mutual help：互相帮助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timely help  及时的帮助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give help to sb.   给某人提供帮助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offer help to sb.  </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helpful  有帮助的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helpless  无助的</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feel helpless.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helping hand  助手</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52800" behindDoc="0" locked="0" layoutInCell="1" allowOverlap="1">
            <wp:simplePos x="0" y="0"/>
            <wp:positionH relativeFrom="column">
              <wp:posOffset>-143510</wp:posOffset>
            </wp:positionH>
            <wp:positionV relativeFrom="paragraph">
              <wp:posOffset>135890</wp:posOffset>
            </wp:positionV>
            <wp:extent cx="419735" cy="419735"/>
            <wp:effectExtent l="0" t="0" r="18415" b="18415"/>
            <wp:wrapNone/>
            <wp:docPr id="194" name="图片 194"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宾语从句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宾语从句在句中作宾语，一般用that引导，但在口语中经常省略掉that。可用在say，think，believe，hope，know，understand，suppose等动词之后；也可用在某些描写感情的形容词之后，如afraid，sure，sorry，glad等之后。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如果间接引语中的引述动词是现在时，那么其后的时态通常与原来口头陈述句的时态相同。</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know that I can repair this car.</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am sorry that you are ill.</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宾语从句还可以由when，where，what，why，how以及if和whether来引导，而它们在句中不能省略，且宾语从句通常都应以陈述句的形式出现。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 +be adj./v. +if +一般疑问句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 +be adj./v. +特殊疑问句 +陈述句</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want to know if you went to London last week.</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don’t know what you are talking about.</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53824" behindDoc="0" locked="0" layoutInCell="1" allowOverlap="1">
            <wp:simplePos x="0" y="0"/>
            <wp:positionH relativeFrom="column">
              <wp:posOffset>-219710</wp:posOffset>
            </wp:positionH>
            <wp:positionV relativeFrom="paragraph">
              <wp:posOffset>81915</wp:posOffset>
            </wp:positionV>
            <wp:extent cx="419735" cy="419735"/>
            <wp:effectExtent l="0" t="0" r="18415" b="18415"/>
            <wp:wrapNone/>
            <wp:docPr id="195" name="图片 195"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ANDY:</w:t>
      </w:r>
      <w:r>
        <w:rPr>
          <w:rFonts w:hint="default" w:ascii="Comic Sans MS" w:hAnsi="Comic Sans MS" w:eastAsia="楷体" w:cs="Comic Sans MS"/>
          <w:sz w:val="24"/>
          <w:szCs w:val="24"/>
        </w:rPr>
        <w:tab/>
      </w:r>
      <w:r>
        <w:rPr>
          <w:rFonts w:hint="default" w:ascii="Comic Sans MS" w:hAnsi="Comic Sans MS" w:eastAsia="楷体" w:cs="Comic Sans MS"/>
          <w:sz w:val="24"/>
          <w:szCs w:val="24"/>
        </w:rPr>
        <w:t>Ow!</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LUCY:</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What's the matter, Andy? </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ANDY:</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slipped and fell downstairs.</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LUCY:</w:t>
      </w:r>
      <w:r>
        <w:rPr>
          <w:rFonts w:hint="default" w:ascii="Comic Sans MS" w:hAnsi="Comic Sans MS" w:eastAsia="楷体" w:cs="Comic Sans MS"/>
          <w:sz w:val="24"/>
          <w:szCs w:val="24"/>
        </w:rPr>
        <w:tab/>
      </w:r>
      <w:r>
        <w:rPr>
          <w:rFonts w:hint="default" w:ascii="Comic Sans MS" w:hAnsi="Comic Sans MS" w:eastAsia="楷体" w:cs="Comic Sans MS"/>
          <w:sz w:val="24"/>
          <w:szCs w:val="24"/>
        </w:rPr>
        <w:t>Have you hurt yourself?</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ANDY:</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 have.</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think that I've hurt my back.</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LUCY:</w:t>
      </w:r>
      <w:r>
        <w:rPr>
          <w:rFonts w:hint="default" w:ascii="Comic Sans MS" w:hAnsi="Comic Sans MS" w:eastAsia="楷体" w:cs="Comic Sans MS"/>
          <w:sz w:val="24"/>
          <w:szCs w:val="24"/>
        </w:rPr>
        <w:tab/>
      </w:r>
      <w:r>
        <w:rPr>
          <w:rFonts w:hint="default" w:ascii="Comic Sans MS" w:hAnsi="Comic Sans MS" w:eastAsia="楷体" w:cs="Comic Sans MS"/>
          <w:sz w:val="24"/>
          <w:szCs w:val="24"/>
        </w:rPr>
        <w:t>Try and stand up.</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stand up? Here.</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Let me help you.</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ANDY:</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sorry, Lucy.</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afraid that I can't get up.</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LUCY: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think that the doctor had better see you.</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I'll phone Dr. Carter.</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LUCY: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doctor says that he will come at once.</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sure that you need an X-ray, Andy.</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w:t>
      </w:r>
      <w:bookmarkStart w:id="88" w:name="lesson100"/>
      <w:bookmarkEnd w:id="88"/>
      <w:r>
        <w:rPr>
          <w:rFonts w:hint="default" w:ascii="Comic Sans MS" w:hAnsi="Comic Sans MS" w:eastAsia="楷体" w:cs="Comic Sans MS"/>
          <w:b/>
          <w:sz w:val="32"/>
          <w:szCs w:val="32"/>
        </w:rPr>
        <w:t>100  He says that…</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She says that…They say that…</w:t>
      </w:r>
    </w:p>
    <w:p>
      <w:pPr>
        <w:snapToGrid w:val="0"/>
        <w:spacing w:line="340" w:lineRule="exact"/>
        <w:jc w:val="center"/>
        <w:rPr>
          <w:rFonts w:hint="default" w:ascii="Comic Sans MS" w:hAnsi="Comic Sans MS" w:eastAsia="楷体" w:cs="Comic Sans MS"/>
          <w:b/>
          <w:bCs/>
          <w:sz w:val="32"/>
          <w:szCs w:val="32"/>
        </w:rPr>
      </w:pPr>
      <w:r>
        <w:rPr>
          <w:rFonts w:hint="default" w:ascii="Comic Sans MS" w:hAnsi="Comic Sans MS" w:eastAsia="楷体" w:cs="Comic Sans MS"/>
          <w:b/>
          <w:sz w:val="24"/>
          <w:szCs w:val="24"/>
          <w:lang w:eastAsia="zh-CN"/>
        </w:rPr>
        <w:drawing>
          <wp:anchor distT="0" distB="0" distL="114300" distR="114300" simplePos="0" relativeHeight="251746304" behindDoc="0" locked="0" layoutInCell="1" allowOverlap="1">
            <wp:simplePos x="0" y="0"/>
            <wp:positionH relativeFrom="column">
              <wp:posOffset>-188595</wp:posOffset>
            </wp:positionH>
            <wp:positionV relativeFrom="paragraph">
              <wp:posOffset>33020</wp:posOffset>
            </wp:positionV>
            <wp:extent cx="457200" cy="457200"/>
            <wp:effectExtent l="0" t="0" r="0" b="0"/>
            <wp:wrapNone/>
            <wp:docPr id="90" name="图片 90"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Cs/>
          <w:sz w:val="24"/>
          <w:szCs w:val="24"/>
        </w:rPr>
      </w:pPr>
      <w:r>
        <w:rPr>
          <w:rFonts w:hint="default" w:ascii="Comic Sans MS" w:hAnsi="Comic Sans MS" w:eastAsia="楷体" w:cs="Comic Sans MS"/>
          <w:b/>
          <w:bCs/>
          <w:sz w:val="24"/>
          <w:szCs w:val="24"/>
        </w:rPr>
        <w:t>[词汇]</w:t>
      </w:r>
      <w:r>
        <w:rPr>
          <w:rFonts w:hint="default" w:ascii="Comic Sans MS" w:hAnsi="Comic Sans MS" w:eastAsia="楷体" w:cs="Comic Sans MS"/>
          <w:bCs/>
          <w:sz w:val="24"/>
          <w:szCs w:val="24"/>
        </w:rPr>
        <w:t>（1）</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licence</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执照</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p>
    <w:p>
      <w:pPr>
        <w:tabs>
          <w:tab w:val="left" w:pos="3060"/>
        </w:tabs>
        <w:snapToGrid w:val="0"/>
        <w:spacing w:line="340" w:lineRule="exact"/>
        <w:ind w:firstLine="643" w:firstLineChars="200"/>
        <w:rPr>
          <w:rFonts w:hint="default" w:ascii="Comic Sans MS" w:hAnsi="Comic Sans MS" w:eastAsia="楷体" w:cs="Comic Sans MS"/>
          <w:b/>
          <w:bCs/>
          <w:sz w:val="24"/>
          <w:szCs w:val="24"/>
        </w:rPr>
      </w:pPr>
      <w:r>
        <w:rPr>
          <w:rFonts w:hint="default" w:ascii="Comic Sans MS" w:hAnsi="Comic Sans MS" w:eastAsia="楷体" w:cs="Comic Sans MS"/>
          <w:b/>
          <w:sz w:val="32"/>
          <w:szCs w:val="32"/>
        </w:rPr>
        <w:drawing>
          <wp:anchor distT="0" distB="0" distL="114300" distR="114300" simplePos="0" relativeHeight="251854848" behindDoc="0" locked="0" layoutInCell="1" allowOverlap="1">
            <wp:simplePos x="0" y="0"/>
            <wp:positionH relativeFrom="column">
              <wp:posOffset>-124460</wp:posOffset>
            </wp:positionH>
            <wp:positionV relativeFrom="paragraph">
              <wp:posOffset>-178435</wp:posOffset>
            </wp:positionV>
            <wp:extent cx="419735" cy="419735"/>
            <wp:effectExtent l="0" t="0" r="18415" b="18415"/>
            <wp:wrapNone/>
            <wp:docPr id="196" name="图片 196"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直接引语和间接引语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直接引语就是直接引用说话人原来所说的话；间接引语就是原话的转述。直接引语放在引号里，间接引语是把说话人的原话变成宾语从句。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间接引语中，宾语从句中的动词与主句中的主要动词在时态上必须保持一致。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把直接陈述改为间接陈述改为间接引语时，谓语动词形式的变化体现在人称上。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She says she’s staying at a Youth Hostel.</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10</w:t>
      </w:r>
      <w:bookmarkStart w:id="89" w:name="lesson101"/>
      <w:bookmarkEnd w:id="89"/>
      <w:r>
        <w:rPr>
          <w:rFonts w:hint="default" w:ascii="Comic Sans MS" w:hAnsi="Comic Sans MS" w:eastAsia="楷体" w:cs="Comic Sans MS"/>
          <w:b/>
          <w:sz w:val="32"/>
          <w:szCs w:val="32"/>
        </w:rPr>
        <w:t>1  A card from Jimmy</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47328" behindDoc="0" locked="0" layoutInCell="1" allowOverlap="1">
            <wp:simplePos x="0" y="0"/>
            <wp:positionH relativeFrom="column">
              <wp:posOffset>-264795</wp:posOffset>
            </wp:positionH>
            <wp:positionV relativeFrom="paragraph">
              <wp:posOffset>96520</wp:posOffset>
            </wp:positionV>
            <wp:extent cx="457200" cy="457200"/>
            <wp:effectExtent l="0" t="0" r="0" b="0"/>
            <wp:wrapNone/>
            <wp:docPr id="91" name="图片 91"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（7）</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Scotland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苏格兰（英国）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card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明信片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youth</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青年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hostel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招待所，旅馆（简易的）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association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协会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soon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不久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write(wrote, written)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写</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★card   n. 明信片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birthday card  生日卡片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new year card  新年贺卡</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★hostel    n. 招待所，旅馆（简易的）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hotel：宾馆，设施比较好的旅店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inn：（尤指乡村或公路边的）旅馆，小客栈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motel：汽车旅馆</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★soon   adv. 不久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adv. 不久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Soon she would have to resign.  她不久就得辞职了。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adv. 早；快</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Why are you leaving so soon?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came sooner than we expected.  他来得比我们预料的快。</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★write(wrote, written)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写，书写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writes legibly.  她笔迹清楚。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写信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I’ll write to you soon.  我会尽快给你写信的。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写作；作曲；当作家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started to write for the stage.  他开始成为一名剧作家。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soon finished writing a symphony.</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55872" behindDoc="0" locked="0" layoutInCell="1" allowOverlap="1">
            <wp:simplePos x="0" y="0"/>
            <wp:positionH relativeFrom="column">
              <wp:posOffset>-124460</wp:posOffset>
            </wp:positionH>
            <wp:positionV relativeFrom="paragraph">
              <wp:posOffset>85090</wp:posOffset>
            </wp:positionV>
            <wp:extent cx="419735" cy="419735"/>
            <wp:effectExtent l="0" t="0" r="18415" b="18415"/>
            <wp:wrapNone/>
            <wp:docPr id="197" name="图片 197"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反意疑问句：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概念：询问某种情况是否真实，或者别人是否同意自己。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结构：分为两部分，逗号前面为主句；后面为反意疑问句。当前面是肯定句时，后面是否定句；当前面是否定句时，后面是肯定句。回答这种问句要简略，根据事实回答，如果答语本身是肯定的，就用Yes；如果答语本身是否定的，就用No。</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特点：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1、问句的主语与主句的主语一致；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2、前后的助动词一致；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3、前后的时态一致。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4、语调有升有降：升调 - 表示疑问，期待对方回答；降调 - 语气确定，不需要回答。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Sally can speak French, can't she?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Sally can't speak French, can she?</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56896" behindDoc="0" locked="0" layoutInCell="1" allowOverlap="1">
            <wp:simplePos x="0" y="0"/>
            <wp:positionH relativeFrom="column">
              <wp:posOffset>-57785</wp:posOffset>
            </wp:positionH>
            <wp:positionV relativeFrom="paragraph">
              <wp:posOffset>110490</wp:posOffset>
            </wp:positionV>
            <wp:extent cx="419735" cy="419735"/>
            <wp:effectExtent l="0" t="0" r="18415" b="18415"/>
            <wp:wrapNone/>
            <wp:docPr id="198" name="图片 198"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GRANDMOTHER: Read Jimmy's card to me please, penny.</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have just arrive in Scotland and I'm staying at a Youth Hostel.'</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GRANDMOTHER: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Eh?</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He say he's just arrived in Scotland. </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He says he's staying at a Youth Hostel.</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You know he's a member of the Y.H.A.</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GRANDMOTHER: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what?</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Y.H.A., Mum.</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Youth Hostels Association.</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GRANDMOTHER: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else does he say?</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'I'll write a letter soon.</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hope you all well.'</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GRANDMOTHER: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Speak up. Penny.</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afraid I can't hear you</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He say he'll write a letter soon. </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He hopes we are all well. 'Love, Jimmy.'</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GRANDMOTHER: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 that all?</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 doesn't say very much, does he?</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PENNY: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 can't write very much on a card, Mum.</w:t>
      </w:r>
    </w:p>
    <w:p>
      <w:pPr>
        <w:tabs>
          <w:tab w:val="left" w:pos="3060"/>
        </w:tabs>
        <w:snapToGrid w:val="0"/>
        <w:spacing w:line="340" w:lineRule="exact"/>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1、the Y.H.A.=the Youth Hostels Association：青年招待所协会（青招协）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2、speak up：大声地说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up作副词用时可表示强度等的由弱到强、由低到高。</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Can you get up to that note?   你能唱得到那么高的音吗？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3、Love, Jimmy：爱你的吉米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Yours, Jimmy  你的吉米，这是朋友间通信时常用的结束语。</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both"/>
        <w:rPr>
          <w:rFonts w:hint="default" w:ascii="Comic Sans MS" w:hAnsi="Comic Sans MS" w:eastAsia="楷体" w:cs="Comic Sans MS"/>
          <w:b/>
          <w:sz w:val="32"/>
          <w:szCs w:val="32"/>
        </w:rPr>
      </w:pPr>
      <w:r>
        <w:rPr>
          <w:rFonts w:hint="default" w:ascii="Comic Sans MS" w:hAnsi="Comic Sans MS" w:eastAsia="楷体" w:cs="Comic Sans MS"/>
          <w:b/>
          <w:bCs/>
          <w:sz w:val="32"/>
          <w:szCs w:val="32"/>
        </w:rPr>
        <w:br w:type="page"/>
      </w:r>
      <w:r>
        <w:rPr>
          <w:rFonts w:hint="default" w:ascii="Comic Sans MS" w:hAnsi="Comic Sans MS" w:eastAsia="楷体" w:cs="Comic Sans MS"/>
          <w:b/>
          <w:sz w:val="32"/>
          <w:szCs w:val="32"/>
        </w:rPr>
        <w:t xml:space="preserve">Lesson 103  </w:t>
      </w:r>
      <w:bookmarkStart w:id="90" w:name="lesson103"/>
      <w:bookmarkEnd w:id="90"/>
      <w:r>
        <w:rPr>
          <w:rFonts w:hint="default" w:ascii="Comic Sans MS" w:hAnsi="Comic Sans MS" w:eastAsia="楷体" w:cs="Comic Sans MS"/>
          <w:b/>
          <w:sz w:val="32"/>
          <w:szCs w:val="32"/>
        </w:rPr>
        <w:t>The French test</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48352" behindDoc="0" locked="0" layoutInCell="1" allowOverlap="1">
            <wp:simplePos x="0" y="0"/>
            <wp:positionH relativeFrom="column">
              <wp:posOffset>-213995</wp:posOffset>
            </wp:positionH>
            <wp:positionV relativeFrom="paragraph">
              <wp:posOffset>45720</wp:posOffset>
            </wp:positionV>
            <wp:extent cx="457200" cy="457200"/>
            <wp:effectExtent l="0" t="0" r="0" b="0"/>
            <wp:wrapNone/>
            <wp:docPr id="92" name="图片 92"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（17）</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exam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考试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及格，通过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mathematics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n. （maths是缩写）数学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question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（具体的某一个）问题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easy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容易的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enough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足够的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paper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考卷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fail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未及格，失败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answer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问答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mark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分数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rest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其他的东西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difficult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困难的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hate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讨厌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low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低的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cheer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振作，振奋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guy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家伙，人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上方，顶部</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★exam   n. 考试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exam/examination （综合性的）考试</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midterm exam 期中考试</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final exam 期末考试</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sham exam 模拟考试</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entrance examination 入学考试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test （单项技能的）考试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quiz （临时性的）小测验</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★pass   v. 及格，通过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pass the exam  通过考试</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think I passed the exam.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pass in  + 具体的某一科要通过</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thinks she passed in English.</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★question   n. （具体的某一个）问题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problem：（抽象）的问题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issue 国际争端，分歧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question v. 审讯，质问；n.（具体的一个）问题</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policeman is questioning the thief</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★fail   v. 未及格，失败；n. 失败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失败；及格</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Doctors failed to save the old man’s life.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failed his French paper because it was too difficult.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v.（身体等）衰退；变弱；凋谢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My eyesight is failing.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flowers failed for lack of sunshine.  花因缺少阳光而凋谢。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v.（后接不定式）不，不能；忘记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fail to do something   未能做什么事情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failed to save the boy from the river.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fail to see why you find it so extraordinary.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我不明白为什么你们认为它如此与众不同。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failed to persuade me.  他没能说服我。</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★answer   v. 问答（普通用词）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reply   书面用语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repond   正式文体</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★hate   v. 讨厌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讨厌；不喜欢；有反感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hate beef.</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hate to do sth.  一次性的行为</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hate to go out this afternoon.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hate doing sth.  不喜欢做……</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hate playing football with him.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憎恨；憎恶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said that he hated hypocrisy.   他说他憎恶虚伪。</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57920" behindDoc="0" locked="0" layoutInCell="1" allowOverlap="1">
            <wp:simplePos x="0" y="0"/>
            <wp:positionH relativeFrom="column">
              <wp:posOffset>-48260</wp:posOffset>
            </wp:positionH>
            <wp:positionV relativeFrom="paragraph">
              <wp:posOffset>135890</wp:posOffset>
            </wp:positionV>
            <wp:extent cx="419735" cy="419735"/>
            <wp:effectExtent l="0" t="0" r="18415" b="18415"/>
            <wp:wrapNone/>
            <wp:docPr id="199" name="图片 199"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too与enough的用法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1、enough的用法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一般的程度副词都应放在形容词或副词的前面，但是enough必须放在形容词或副词的后面。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在形容词之后使用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failed the exam because it wasn’t easy enough.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他考试不及格，因为题不够容易。</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is beautiful enough to be a hostess.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can drive quickly enough.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在名词之前使用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didn’t buy the car because he didn’t have enough money.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他没买那部车，因为他没有足够的钱。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可以用在enough…for sb./ sth.和enough…to do sth.结构之中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hasn’t got enough money for a holiday.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She’s not old enough to live alone.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wall is low enough for them to climb over.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这堵墙矮到如此之程度，以至于他们可以攀越过去。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2、too的用法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表示“过于”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couldn’t answer the questions because they were too difficult for her.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可以用在too…for sb./sth.结构之中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skirt is too big for 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可以用在too…to do sth.（太……而不能）结构之中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It’s too far to walk home from here.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wall is too high for them to climb over.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这堵墙太高了，他们无法攀越过去。</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58944" behindDoc="0" locked="0" layoutInCell="1" allowOverlap="1">
            <wp:simplePos x="0" y="0"/>
            <wp:positionH relativeFrom="column">
              <wp:posOffset>-210185</wp:posOffset>
            </wp:positionH>
            <wp:positionV relativeFrom="paragraph">
              <wp:posOffset>81915</wp:posOffset>
            </wp:positionV>
            <wp:extent cx="419735" cy="419735"/>
            <wp:effectExtent l="0" t="0" r="18415" b="18415"/>
            <wp:wrapNone/>
            <wp:docPr id="200" name="图片 200"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GARY: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How was the exam, Richard?</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RICHARD:</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Not too bad.</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think I passed in English and Mathematics.</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questions were very easy.</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How about you, Gary?</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GARY: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English and Maths papers weren't easy enough for me.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hope I haven't failed.</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RICHARD:</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think I failed the French paper.</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could answer sixteen of the question.</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They were very easy.</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But I couldn't answer the rest.</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They were too difficult for me.</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GARY: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French test are awful, aren't they?</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RICHARD:</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hate them.</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sure I've got a low mark.</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GARY: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Oh, cheer up! Perhaps we didn't to do badly.</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guy next to me wrote his name at the top of the paper.</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RICHARD:</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GARY: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Then he sat there and looked at it for three hours! </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He didn't write a word!</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[课文注释]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1、the English and Maths papers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paper这个词当“试卷”讲时，是可数名词。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2、cheer up  振作起来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3、at the top of   在……顶端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反义词：at the bottom of   在……末端</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bookmarkStart w:id="91" w:name="now"/>
      <w:bookmarkEnd w:id="91"/>
      <w:r>
        <w:rPr>
          <w:rFonts w:hint="default" w:ascii="Comic Sans MS" w:hAnsi="Comic Sans MS" w:eastAsia="楷体" w:cs="Comic Sans MS"/>
          <w:b/>
          <w:sz w:val="32"/>
          <w:szCs w:val="32"/>
        </w:rPr>
        <w:t>Le</w:t>
      </w:r>
      <w:bookmarkStart w:id="92" w:name="lesson104"/>
      <w:bookmarkEnd w:id="92"/>
      <w:r>
        <w:rPr>
          <w:rFonts w:hint="default" w:ascii="Comic Sans MS" w:hAnsi="Comic Sans MS" w:eastAsia="楷体" w:cs="Comic Sans MS"/>
          <w:b/>
          <w:sz w:val="32"/>
          <w:szCs w:val="32"/>
        </w:rPr>
        <w:t>sson 104  Too, very, enough</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49376" behindDoc="0" locked="0" layoutInCell="1" allowOverlap="1">
            <wp:simplePos x="0" y="0"/>
            <wp:positionH relativeFrom="column">
              <wp:posOffset>-175895</wp:posOffset>
            </wp:positionH>
            <wp:positionV relativeFrom="paragraph">
              <wp:posOffset>45720</wp:posOffset>
            </wp:positionV>
            <wp:extent cx="457200" cy="457200"/>
            <wp:effectExtent l="0" t="0" r="0" b="0"/>
            <wp:wrapNone/>
            <wp:docPr id="93" name="图片 93"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（13）</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clever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聪明的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stupid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笨的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cheap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便宜的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expensive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贵的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fresh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新鲜的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stale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变馊的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low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低的，矮的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loud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大声的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high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高的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hard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硬的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sweet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甜的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soft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软的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sour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adj. 酸的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★clever   adj. 聪明的（主要指学习能力）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bright  伶俐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intelligent   智商高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smart   精明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shrewd   洞察力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wise   知识广博，有智慧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talented   聪明的，通过能力获得的才能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gifted   有天赋的</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★stupid   adj. 笨的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silly   智力低下；昵称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fool  v. 愚弄；n. 傻瓜，笨蛋</w:t>
      </w:r>
    </w:p>
    <w:p>
      <w:pPr>
        <w:tabs>
          <w:tab w:val="left" w:pos="3060"/>
        </w:tabs>
        <w:snapToGrid w:val="0"/>
        <w:spacing w:line="340" w:lineRule="exact"/>
        <w:ind w:firstLine="576" w:firstLineChars="24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April fool’s day  愚人节</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★cheap   adj. 便宜的（价格低而且质量也不好）</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inexpensive   adj. 物美价廉</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★expensive   adj. 贵的（对于购买者的购买能力而言）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costly  奢侈的，是真的豪华的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dear   物以稀为贵</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priceless   无价的</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bCs/>
          <w:sz w:val="32"/>
          <w:szCs w:val="32"/>
        </w:rPr>
      </w:pPr>
    </w:p>
    <w:p>
      <w:pPr>
        <w:snapToGrid w:val="0"/>
        <w:spacing w:line="340" w:lineRule="exact"/>
        <w:jc w:val="center"/>
        <w:rPr>
          <w:rFonts w:hint="default" w:ascii="Comic Sans MS" w:hAnsi="Comic Sans MS" w:eastAsia="楷体" w:cs="Comic Sans MS"/>
          <w:b/>
          <w:bCs/>
          <w:sz w:val="32"/>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w:t>
      </w:r>
      <w:bookmarkStart w:id="93" w:name="lesson105"/>
      <w:bookmarkEnd w:id="93"/>
      <w:r>
        <w:rPr>
          <w:rFonts w:hint="default" w:ascii="Comic Sans MS" w:hAnsi="Comic Sans MS" w:eastAsia="楷体" w:cs="Comic Sans MS"/>
          <w:b/>
          <w:sz w:val="32"/>
          <w:szCs w:val="32"/>
        </w:rPr>
        <w:t xml:space="preserve"> 105  Full of mistakes</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50400" behindDoc="0" locked="0" layoutInCell="1" allowOverlap="1">
            <wp:simplePos x="0" y="0"/>
            <wp:positionH relativeFrom="column">
              <wp:posOffset>-163195</wp:posOffset>
            </wp:positionH>
            <wp:positionV relativeFrom="paragraph">
              <wp:posOffset>33020</wp:posOffset>
            </wp:positionV>
            <wp:extent cx="457200" cy="457200"/>
            <wp:effectExtent l="0" t="0" r="0" b="0"/>
            <wp:wrapNone/>
            <wp:docPr id="94" name="图片 94"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（5）</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spell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拼写 (spelt, spelt)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intelligent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聪明的，有智慧的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mistake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错误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present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礼物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dictionary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词典</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★spell   v. 拼写 (spelt, spelt)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Can you spell your name?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want you to spell your name.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How to spell the word?</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★mistake   n. 错误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mistake 比较一般的错误，认识不足，理解不对</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make a mistake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often make a mistake in the exam.</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always makes some mistakes in the homework.</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error 没有按照既定的程序、规定犯的错误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fault 侧重于责任</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It's my fault.</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★present   n.（小）礼物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humble present 区区薄礼</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present 目前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gift 礼物（比较贵重）</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59968" behindDoc="0" locked="0" layoutInCell="1" allowOverlap="1">
            <wp:simplePos x="0" y="0"/>
            <wp:positionH relativeFrom="column">
              <wp:posOffset>-105410</wp:posOffset>
            </wp:positionH>
            <wp:positionV relativeFrom="paragraph">
              <wp:posOffset>72390</wp:posOffset>
            </wp:positionV>
            <wp:extent cx="419735" cy="419735"/>
            <wp:effectExtent l="0" t="0" r="18415" b="18415"/>
            <wp:wrapNone/>
            <wp:docPr id="201" name="图片 201"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动词不定式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在英语中，当一个动词被另一个动词紧跟时，它们之间必须加不定式符号（to），to是小品词。不定式符号后面的动词只能是原形，而不能是过去式或分词形式。动词不定式可做除了谓语之外的所有句子成分。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结构：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不定式作动词的宾语：V+ to V原</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② V+ 名词/宾格代词+ to V原</w:t>
      </w:r>
    </w:p>
    <w:p>
      <w:pPr>
        <w:tabs>
          <w:tab w:val="left" w:pos="3060"/>
        </w:tabs>
        <w:snapToGrid w:val="0"/>
        <w:spacing w:line="340" w:lineRule="exact"/>
        <w:ind w:firstLine="1416" w:firstLineChars="590"/>
        <w:rPr>
          <w:rFonts w:hint="default" w:ascii="Comic Sans MS" w:hAnsi="Comic Sans MS" w:eastAsia="楷体" w:cs="Comic Sans MS"/>
          <w:sz w:val="24"/>
          <w:szCs w:val="24"/>
        </w:rPr>
      </w:pPr>
      <w:r>
        <w:rPr>
          <w:rFonts w:hint="default" w:ascii="Comic Sans MS" w:hAnsi="Comic Sans MS" w:eastAsia="楷体" w:cs="Comic Sans MS"/>
          <w:sz w:val="24"/>
          <w:szCs w:val="24"/>
        </w:rPr>
        <w:t>不定式的否定形式是在to之前加not。</w:t>
      </w:r>
    </w:p>
    <w:p>
      <w:pPr>
        <w:tabs>
          <w:tab w:val="left" w:pos="3060"/>
        </w:tabs>
        <w:snapToGrid w:val="0"/>
        <w:spacing w:line="340" w:lineRule="exact"/>
        <w:ind w:firstLine="1416" w:firstLineChars="590"/>
        <w:rPr>
          <w:rFonts w:hint="default" w:ascii="Comic Sans MS" w:hAnsi="Comic Sans MS" w:eastAsia="楷体" w:cs="Comic Sans MS"/>
          <w:sz w:val="24"/>
          <w:szCs w:val="24"/>
        </w:rPr>
      </w:pPr>
      <w:r>
        <w:rPr>
          <w:rFonts w:hint="default" w:ascii="Comic Sans MS" w:hAnsi="Comic Sans MS" w:eastAsia="楷体" w:cs="Comic Sans MS"/>
          <w:sz w:val="24"/>
          <w:szCs w:val="24"/>
        </w:rPr>
        <w:t>to +名/代/Ving  to为介词</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60992" behindDoc="0" locked="0" layoutInCell="1" allowOverlap="1">
            <wp:simplePos x="0" y="0"/>
            <wp:positionH relativeFrom="column">
              <wp:posOffset>-200660</wp:posOffset>
            </wp:positionH>
            <wp:positionV relativeFrom="paragraph">
              <wp:posOffset>78740</wp:posOffset>
            </wp:positionV>
            <wp:extent cx="419735" cy="419735"/>
            <wp:effectExtent l="0" t="0" r="18415" b="18415"/>
            <wp:wrapNone/>
            <wp:docPr id="202" name="图片 202"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BOSS:</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Where's Sandra, Bob? I want her.</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BOB: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want to speak to her?</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BOSS:</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 do.</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I want her to come to my office. </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Tell her to come at once.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SANDRA: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Did you want to see me?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BOSS:</w:t>
      </w:r>
      <w:r>
        <w:rPr>
          <w:rFonts w:hint="default" w:ascii="Comic Sans MS" w:hAnsi="Comic Sans MS" w:eastAsia="楷体" w:cs="Comic Sans MS"/>
          <w:sz w:val="24"/>
          <w:szCs w:val="24"/>
        </w:rPr>
        <w:tab/>
      </w:r>
      <w:r>
        <w:rPr>
          <w:rFonts w:hint="default" w:ascii="Comic Sans MS" w:hAnsi="Comic Sans MS" w:eastAsia="楷体" w:cs="Comic Sans MS"/>
          <w:sz w:val="24"/>
          <w:szCs w:val="24"/>
        </w:rPr>
        <w:t>Ah, yes, Sandra.</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How do you spell "intelligent'?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tell me?</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SANDRA: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I-N-T-E-L-L-I-G-E-N-T.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BOSS:</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That's right. You've typed it with only one 'L'. </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This letter's full of mistakes. </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I want you to type it again.</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SANDRA: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I'll do that.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sorry about that.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BOSS:</w:t>
      </w:r>
      <w:r>
        <w:rPr>
          <w:rFonts w:hint="default" w:ascii="Comic Sans MS" w:hAnsi="Comic Sans MS" w:eastAsia="楷体" w:cs="Comic Sans MS"/>
          <w:sz w:val="24"/>
          <w:szCs w:val="24"/>
        </w:rPr>
        <w:tab/>
      </w:r>
      <w:r>
        <w:rPr>
          <w:rFonts w:hint="default" w:ascii="Comic Sans MS" w:hAnsi="Comic Sans MS" w:eastAsia="楷体" w:cs="Comic Sans MS"/>
          <w:sz w:val="24"/>
          <w:szCs w:val="24"/>
        </w:rPr>
        <w:t>And here's a little present for you.</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SANDRA: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What's it?</w:t>
      </w:r>
    </w:p>
    <w:p>
      <w:pPr>
        <w:tabs>
          <w:tab w:val="left" w:pos="168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BOSS:</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a dictionary. I hope it'll help you.</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[课文主释]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How do you spell "intelligent'?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How do you spell…?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询问某个单词或某人的姓名如何拼写的常用句型。</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1</w:t>
      </w:r>
      <w:bookmarkStart w:id="94" w:name="lesson106"/>
      <w:bookmarkEnd w:id="94"/>
      <w:r>
        <w:rPr>
          <w:rFonts w:hint="default" w:ascii="Comic Sans MS" w:hAnsi="Comic Sans MS" w:eastAsia="楷体" w:cs="Comic Sans MS"/>
          <w:b/>
          <w:sz w:val="32"/>
          <w:szCs w:val="32"/>
        </w:rPr>
        <w:t>06  I want you/him/them to</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51424" behindDoc="0" locked="0" layoutInCell="1" allowOverlap="1">
            <wp:simplePos x="0" y="0"/>
            <wp:positionH relativeFrom="column">
              <wp:posOffset>-137795</wp:posOffset>
            </wp:positionH>
            <wp:positionV relativeFrom="paragraph">
              <wp:posOffset>7620</wp:posOffset>
            </wp:positionV>
            <wp:extent cx="457200" cy="457200"/>
            <wp:effectExtent l="0" t="0" r="0" b="0"/>
            <wp:wrapNone/>
            <wp:docPr id="95" name="图片 95"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（3）</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carry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携带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correct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改正，纠正</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keep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保存，保留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★correct   v. 改正，纠正</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改正；纠正</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Please correct me if I’m wrong.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spent the whole morning correcting exam papers.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我花了整个上午的时间批改试卷。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校正；矫正</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Let me correct my watch first.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pair of glasses will correct your eyesight problem.</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bCs/>
          <w:sz w:val="32"/>
          <w:szCs w:val="32"/>
        </w:rPr>
      </w:pPr>
      <w:r>
        <w:rPr>
          <w:rFonts w:hint="default" w:ascii="Comic Sans MS" w:hAnsi="Comic Sans MS" w:eastAsia="楷体" w:cs="Comic Sans MS"/>
          <w:b/>
          <w:bCs/>
          <w:sz w:val="32"/>
          <w:szCs w:val="32"/>
        </w:rPr>
        <w:br w:type="page"/>
      </w:r>
      <w:r>
        <w:rPr>
          <w:rFonts w:hint="default" w:ascii="Comic Sans MS" w:hAnsi="Comic Sans MS" w:eastAsia="楷体" w:cs="Comic Sans MS"/>
          <w:b/>
          <w:sz w:val="32"/>
          <w:szCs w:val="32"/>
        </w:rPr>
        <w:t xml:space="preserve">Lesson </w:t>
      </w:r>
      <w:bookmarkStart w:id="95" w:name="lesson107"/>
      <w:bookmarkEnd w:id="95"/>
      <w:r>
        <w:rPr>
          <w:rFonts w:hint="default" w:ascii="Comic Sans MS" w:hAnsi="Comic Sans MS" w:eastAsia="楷体" w:cs="Comic Sans MS"/>
          <w:b/>
          <w:sz w:val="32"/>
          <w:szCs w:val="32"/>
        </w:rPr>
        <w:t>107  It's so small.</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52448" behindDoc="0" locked="0" layoutInCell="1" allowOverlap="1">
            <wp:simplePos x="0" y="0"/>
            <wp:positionH relativeFrom="column">
              <wp:posOffset>-239395</wp:posOffset>
            </wp:positionH>
            <wp:positionV relativeFrom="paragraph">
              <wp:posOffset>33020</wp:posOffset>
            </wp:positionV>
            <wp:extent cx="457200" cy="457200"/>
            <wp:effectExtent l="0" t="0" r="0" b="0"/>
            <wp:wrapNone/>
            <wp:docPr id="96" name="图片 96"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723" w:firstLineChars="3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（7）</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madam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夫人，女士</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smart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漂亮的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as well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同样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suit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适于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pretty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漂亮的</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★suit   v. 适于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适合；适宜于</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coat suits 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coat doesn’t suit me at all.</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One o’clock? That does not suit me.  一点钟？那个时间对我来说不合适。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相称，相当</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would not be suit to the job.</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Blue suits her.   蓝色与她相配。</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★as well   同样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as well=too  多用于口语，一般用于肯定句中</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can do it as well.</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62016" behindDoc="0" locked="0" layoutInCell="1" allowOverlap="1">
            <wp:simplePos x="0" y="0"/>
            <wp:positionH relativeFrom="column">
              <wp:posOffset>-114935</wp:posOffset>
            </wp:positionH>
            <wp:positionV relativeFrom="paragraph">
              <wp:posOffset>107315</wp:posOffset>
            </wp:positionV>
            <wp:extent cx="419735" cy="419735"/>
            <wp:effectExtent l="0" t="0" r="18415" b="18415"/>
            <wp:wrapNone/>
            <wp:docPr id="203" name="图片 203"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 </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32"/>
        </w:rPr>
        <w:t>形容词的比较级和最高级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1、形容词的比较级和最高级规则：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一般的形容词后面直接加er或est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以e结尾的形容词后面直接加r或st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以辅音字母加y结尾的形容词，把y变i，后面加er或est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④ 以短元音加辅音结尾的形容词，双写辅音，后面加er或est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⑤ 少数形容词的比较级和最高级是不规则的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⑥ 多音节形容词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较高比较级：more，the most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较低比较级：less，the least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判断音节：如果音标中有一个元音就是单音节；有两个元音就是双音节；有多于两个元音就是多音节。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2、形容词的比较级和最高级的用法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比较级只用于两者之间，通常与than连用。形容词比较级之所指如果很清楚，也可以独立存在；最高级用于三者或三者以上。形容词的最高级在使用时必须加定冠词，并常伴有一个表示范围的介词短语或从句。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long——longer（than）——longest（be+ the longest+ 表示范围的短语或从句）</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This is the longest river I have ever seen.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大多数两个以上音节的形容词可与more/less连用构成其比较级形式，与most/least连用构成其最高级形式。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This model’s less expensive than that one.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The other model’s more expensive.</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63040" behindDoc="0" locked="0" layoutInCell="1" allowOverlap="1">
            <wp:simplePos x="0" y="0"/>
            <wp:positionH relativeFrom="column">
              <wp:posOffset>-86360</wp:posOffset>
            </wp:positionH>
            <wp:positionV relativeFrom="paragraph">
              <wp:posOffset>69215</wp:posOffset>
            </wp:positionV>
            <wp:extent cx="419735" cy="419735"/>
            <wp:effectExtent l="0" t="0" r="18415" b="18415"/>
            <wp:wrapNone/>
            <wp:docPr id="204" name="图片 204"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like this dress, madam?</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like the colour very much.</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lovely dress, but it's too small for me.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about this one?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lovely dress. It's very smart.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Short skirts are in fashion now.</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Would you like to try it?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All right.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I'm afraid this green dress it too small for me as well.</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smaller than the blue one.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I don't like the colour either. </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It doesn't suit me at all. </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I think the blue dress is prettier.</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LADY: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Could you show me another blue dress? </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I want a dress like that one, but it must be my size.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afraid I haven't got a larger dress.</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This is the largest dress in the shop.</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1、Short skirts are in fashion now.</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 in fashion   时髦，流行</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2、Would you like to try it?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Would you like…?  你愿意……吗？（用于表示委婉的请求或提议）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would like sth.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would like some apples.</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Would you like some apples?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would like to do sth.</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would like to have some apples.</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Would you like to have some apples?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Could you …?用在表示请求，比Can you…?更委婉。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Could you tell me the way to the post office?</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bCs/>
          <w:sz w:val="32"/>
          <w:szCs w:val="32"/>
        </w:rPr>
        <w:br w:type="page"/>
      </w:r>
      <w:r>
        <w:rPr>
          <w:rFonts w:hint="default" w:ascii="Comic Sans MS" w:hAnsi="Comic Sans MS" w:eastAsia="楷体" w:cs="Comic Sans MS"/>
          <w:b/>
          <w:sz w:val="32"/>
          <w:szCs w:val="32"/>
        </w:rPr>
        <w:t>Le</w:t>
      </w:r>
      <w:bookmarkStart w:id="96" w:name="lesson108"/>
      <w:bookmarkEnd w:id="96"/>
      <w:r>
        <w:rPr>
          <w:rFonts w:hint="default" w:ascii="Comic Sans MS" w:hAnsi="Comic Sans MS" w:eastAsia="楷体" w:cs="Comic Sans MS"/>
          <w:b/>
          <w:sz w:val="32"/>
          <w:szCs w:val="32"/>
        </w:rPr>
        <w:t>sson 108   How do they compare?</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compare  v. 比较</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对照</w:t>
      </w:r>
    </w:p>
    <w:p>
      <w:pPr>
        <w:tabs>
          <w:tab w:val="left" w:pos="3060"/>
        </w:tabs>
        <w:snapToGrid w:val="0"/>
        <w:spacing w:line="340" w:lineRule="exact"/>
        <w:ind w:left="743" w:leftChars="228" w:hanging="264" w:hangingChars="110"/>
        <w:rPr>
          <w:rFonts w:hint="default" w:ascii="Comic Sans MS" w:hAnsi="Comic Sans MS" w:eastAsia="楷体" w:cs="Comic Sans MS"/>
          <w:sz w:val="24"/>
          <w:szCs w:val="24"/>
        </w:rPr>
      </w:pPr>
      <w:r>
        <w:rPr>
          <w:rFonts w:hint="default" w:ascii="Comic Sans MS" w:hAnsi="Comic Sans MS" w:eastAsia="楷体" w:cs="Comic Sans MS"/>
          <w:sz w:val="24"/>
          <w:szCs w:val="24"/>
        </w:rPr>
        <w:t>The article compares the different features of imported cars on the market.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这篇文章比较了市场上进口汽车的不同特点。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Compare to our little garden, his garden seemed like a park.</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w:t>
      </w:r>
      <w:bookmarkStart w:id="97" w:name="lesson109"/>
      <w:bookmarkEnd w:id="97"/>
      <w:r>
        <w:rPr>
          <w:rFonts w:hint="default" w:ascii="Comic Sans MS" w:hAnsi="Comic Sans MS" w:eastAsia="楷体" w:cs="Comic Sans MS"/>
          <w:b/>
          <w:sz w:val="32"/>
          <w:szCs w:val="32"/>
        </w:rPr>
        <w:t>109   A good idea</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53472" behindDoc="0" locked="0" layoutInCell="1" allowOverlap="1">
            <wp:simplePos x="0" y="0"/>
            <wp:positionH relativeFrom="column">
              <wp:posOffset>-163195</wp:posOffset>
            </wp:positionH>
            <wp:positionV relativeFrom="paragraph">
              <wp:posOffset>33020</wp:posOffset>
            </wp:positionV>
            <wp:extent cx="457200" cy="457200"/>
            <wp:effectExtent l="0" t="0" r="0" b="0"/>
            <wp:wrapNone/>
            <wp:docPr id="97" name="图片 97"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（8）</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idea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主意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 little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少许</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teaspoonful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一满茶匙的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less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较少的，更少的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 few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几个</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pity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遗憾</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instead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代替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advice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建议，忠告</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★idea   n. 主意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idea 含义较广，主意，想法，各种看法</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have a good idea.</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opinion 对某事具体的看法、观点、想法</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in one's opinion  在我看来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thought 成系统的思想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view 侧重个人意见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viewpoint 观察视点</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little   少许</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few   几个</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little 修饰不可数名词，表示肯定含义；little 修饰不可数名词，表示否定含义</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have a little milk.</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have little milk.</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few 修饰可数名词，表示肯定含义；few 修饰可数名词，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表示否定含义She has a few friends.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可数名词的多与少，用many与few来表达；</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不可数名词的多与少，则用much与little来表达。</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★instead   adv. 代替</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① adv. 作为替代</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I’m tired and can’t attend the meeting; you could go instead.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did not want to go to the university. Instead, she decided to become a singer.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adv. 代替，而不是(of)</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wanted to have milk instead of juice.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prefers buying books instead of borrowing them from the library.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她宁可买书而不愿到图书馆去借。</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★advice   n. 建议，忠告（不可数名词）；v. 建议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piece of advice 一条建议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take one's advice 听众某人的建议</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You'd better take my advice next time.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follow one's advice  采纳某人的建议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advise sb. to do sth.  建议某人做某事</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advice you to stop smoking.</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rPr>
        <w:t>★smoke  v. 抽</w:t>
      </w:r>
      <w:r>
        <w:rPr>
          <w:rFonts w:hint="default" w:ascii="Comic Sans MS" w:hAnsi="Comic Sans MS" w:eastAsia="楷体" w:cs="Comic Sans MS"/>
          <w:sz w:val="24"/>
          <w:szCs w:val="24"/>
          <w:lang w:val="en-GB"/>
        </w:rPr>
        <w:t>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①</w:t>
      </w:r>
      <w:r>
        <w:rPr>
          <w:rFonts w:hint="default" w:ascii="Comic Sans MS" w:hAnsi="Comic Sans MS" w:eastAsia="楷体" w:cs="Comic Sans MS"/>
          <w:sz w:val="24"/>
          <w:szCs w:val="24"/>
        </w:rPr>
        <w:t xml:space="preserve"> v. 抽</w:t>
      </w:r>
      <w:r>
        <w:rPr>
          <w:rFonts w:hint="default" w:ascii="Comic Sans MS" w:hAnsi="Comic Sans MS" w:eastAsia="楷体" w:cs="Comic Sans MS"/>
          <w:sz w:val="24"/>
          <w:szCs w:val="24"/>
          <w:lang w:val="en-GB"/>
        </w:rPr>
        <w:t>（纸烟、烟斗等）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smokes cigars.  他抽雪茄。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冒烟；冒雾气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could see a chimney smoking in the nearby village.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她可以看到附近村子里的烟囱在冒烟。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熏制（鱼肉等）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 you know how to smoke hams?  你知道如何熏制火腿吗？</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64064" behindDoc="0" locked="0" layoutInCell="1" allowOverlap="1">
            <wp:simplePos x="0" y="0"/>
            <wp:positionH relativeFrom="column">
              <wp:posOffset>-143510</wp:posOffset>
            </wp:positionH>
            <wp:positionV relativeFrom="paragraph">
              <wp:posOffset>110490</wp:posOffset>
            </wp:positionV>
            <wp:extent cx="419735" cy="419735"/>
            <wp:effectExtent l="0" t="0" r="18415" b="18415"/>
            <wp:wrapNone/>
            <wp:docPr id="205" name="图片 205"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CHARLOTTE:</w:t>
      </w:r>
      <w:r>
        <w:rPr>
          <w:rFonts w:hint="default" w:ascii="Comic Sans MS" w:hAnsi="Comic Sans MS" w:eastAsia="楷体" w:cs="Comic Sans MS"/>
          <w:sz w:val="24"/>
          <w:szCs w:val="24"/>
        </w:rPr>
        <w:tab/>
      </w:r>
      <w:r>
        <w:rPr>
          <w:rFonts w:hint="default" w:ascii="Comic Sans MS" w:hAnsi="Comic Sans MS" w:eastAsia="楷体" w:cs="Comic Sans MS"/>
          <w:sz w:val="24"/>
          <w:szCs w:val="24"/>
        </w:rPr>
        <w:t>Shall I make some coffee, Jane?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That's a good idea, Charlotte.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CHARLOTTE:</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ready. Do you want any milk?</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Just a little, please.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CHARLOTTE:</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about some sugar?</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Two teaspoonfuls?</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 less than that.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One and a half teaspoonfuls, please.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That's enough for me.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 was very nice.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CHARLOTTE:</w:t>
      </w:r>
      <w:r>
        <w:rPr>
          <w:rFonts w:hint="default" w:ascii="Comic Sans MS" w:hAnsi="Comic Sans MS" w:eastAsia="楷体" w:cs="Comic Sans MS"/>
          <w:sz w:val="24"/>
          <w:szCs w:val="24"/>
        </w:rPr>
        <w:tab/>
      </w:r>
      <w:r>
        <w:rPr>
          <w:rFonts w:hint="default" w:ascii="Comic Sans MS" w:hAnsi="Comic Sans MS" w:eastAsia="楷体" w:cs="Comic Sans MS"/>
          <w:sz w:val="24"/>
          <w:szCs w:val="24"/>
        </w:rPr>
        <w:t>Would you like some more?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please.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I'd like a cigarette, too.</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May I have one?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CHARLOTTE:</w:t>
      </w:r>
      <w:r>
        <w:rPr>
          <w:rFonts w:hint="default" w:ascii="Comic Sans MS" w:hAnsi="Comic Sans MS" w:eastAsia="楷体" w:cs="Comic Sans MS"/>
          <w:sz w:val="24"/>
          <w:szCs w:val="24"/>
        </w:rPr>
        <w:tab/>
      </w:r>
      <w:r>
        <w:rPr>
          <w:rFonts w:hint="default" w:ascii="Comic Sans MS" w:hAnsi="Comic Sans MS" w:eastAsia="楷体" w:cs="Comic Sans MS"/>
          <w:sz w:val="24"/>
          <w:szCs w:val="24"/>
        </w:rPr>
        <w:t>Of course.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think there are a few in that box.</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afraid it's empty.</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CHARLOTTE:</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a pity!</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 doesn't matter.</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CHARLOTTE:</w:t>
      </w:r>
      <w:r>
        <w:rPr>
          <w:rFonts w:hint="default" w:ascii="Comic Sans MS" w:hAnsi="Comic Sans MS" w:eastAsia="楷体" w:cs="Comic Sans MS"/>
          <w:sz w:val="24"/>
          <w:szCs w:val="24"/>
        </w:rPr>
        <w:tab/>
      </w:r>
      <w:r>
        <w:rPr>
          <w:rFonts w:hint="default" w:ascii="Comic Sans MS" w:hAnsi="Comic Sans MS" w:eastAsia="楷体" w:cs="Comic Sans MS"/>
          <w:sz w:val="24"/>
          <w:szCs w:val="24"/>
        </w:rPr>
        <w:t>Have a biscuit instead.</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Eat more and smoke less!</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JANE: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That's very good advice!</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65088" behindDoc="0" locked="0" layoutInCell="1" allowOverlap="1">
            <wp:simplePos x="0" y="0"/>
            <wp:positionH relativeFrom="column">
              <wp:posOffset>-86360</wp:posOffset>
            </wp:positionH>
            <wp:positionV relativeFrom="paragraph">
              <wp:posOffset>72390</wp:posOffset>
            </wp:positionV>
            <wp:extent cx="419735" cy="419735"/>
            <wp:effectExtent l="0" t="0" r="18415" b="18415"/>
            <wp:wrapNone/>
            <wp:docPr id="206" name="图片 206"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1、Shall I make some coffee, Jane?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make some coffee  煮咖啡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will make some coffee for you.</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Shall I(we) do something?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Shall we stay at home?</w:t>
      </w:r>
    </w:p>
    <w:p>
      <w:pPr>
        <w:tabs>
          <w:tab w:val="left" w:pos="1890"/>
        </w:tabs>
        <w:snapToGrid w:val="0"/>
        <w:spacing w:line="340" w:lineRule="exact"/>
        <w:ind w:firstLine="460" w:firstLineChars="192"/>
        <w:rPr>
          <w:rFonts w:hint="default" w:ascii="Comic Sans MS" w:hAnsi="Comic Sans MS" w:eastAsia="楷体" w:cs="Comic Sans MS"/>
          <w:sz w:val="24"/>
          <w:szCs w:val="24"/>
        </w:rPr>
      </w:pP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2、One and a half teaspoonfuls, please.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在英语中，比1大的东西，即使比2小，也需要用复数表示。</w:t>
      </w:r>
    </w:p>
    <w:p>
      <w:pPr>
        <w:tabs>
          <w:tab w:val="left" w:pos="1890"/>
        </w:tabs>
        <w:snapToGrid w:val="0"/>
        <w:spacing w:line="340" w:lineRule="exact"/>
        <w:ind w:firstLine="460" w:firstLineChars="192"/>
        <w:rPr>
          <w:rFonts w:hint="default" w:ascii="Comic Sans MS" w:hAnsi="Comic Sans MS" w:eastAsia="楷体" w:cs="Comic Sans MS"/>
          <w:sz w:val="24"/>
          <w:szCs w:val="24"/>
        </w:rPr>
      </w:pP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3、It doesn’t matter.  没关系。</w:t>
      </w:r>
    </w:p>
    <w:p>
      <w:pPr>
        <w:tabs>
          <w:tab w:val="left" w:pos="1890"/>
        </w:tabs>
        <w:snapToGrid w:val="0"/>
        <w:spacing w:line="340" w:lineRule="exact"/>
        <w:ind w:firstLine="460" w:firstLineChars="192"/>
        <w:rPr>
          <w:rFonts w:hint="default" w:ascii="Comic Sans MS" w:hAnsi="Comic Sans MS" w:eastAsia="楷体" w:cs="Comic Sans MS"/>
          <w:sz w:val="24"/>
          <w:szCs w:val="24"/>
        </w:rPr>
      </w:pP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4、What a pity! 真遗憾。</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英语中常用“What a+可数名词”和“What +不可数名词”的结构来表示感叹。</w:t>
      </w:r>
    </w:p>
    <w:p>
      <w:pPr>
        <w:tabs>
          <w:tab w:val="left" w:pos="1890"/>
        </w:tabs>
        <w:snapToGrid w:val="0"/>
        <w:spacing w:line="340" w:lineRule="exact"/>
        <w:ind w:firstLine="460" w:firstLineChars="192"/>
        <w:rPr>
          <w:rFonts w:hint="default" w:ascii="Comic Sans MS" w:hAnsi="Comic Sans MS" w:eastAsia="楷体" w:cs="Comic Sans MS"/>
          <w:sz w:val="24"/>
          <w:szCs w:val="24"/>
        </w:rPr>
      </w:pP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5、I’ve ever seen.  我所见过的。</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11</w:t>
      </w:r>
      <w:bookmarkStart w:id="98" w:name="lesson110"/>
      <w:bookmarkEnd w:id="98"/>
      <w:r>
        <w:rPr>
          <w:rFonts w:hint="default" w:ascii="Comic Sans MS" w:hAnsi="Comic Sans MS" w:eastAsia="楷体" w:cs="Comic Sans MS"/>
          <w:b/>
          <w:sz w:val="32"/>
          <w:szCs w:val="32"/>
        </w:rPr>
        <w:t>0   How do they compare?</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54496" behindDoc="0" locked="0" layoutInCell="1" allowOverlap="1">
            <wp:simplePos x="0" y="0"/>
            <wp:positionH relativeFrom="column">
              <wp:posOffset>-188595</wp:posOffset>
            </wp:positionH>
            <wp:positionV relativeFrom="paragraph">
              <wp:posOffset>58420</wp:posOffset>
            </wp:positionV>
            <wp:extent cx="457200" cy="457200"/>
            <wp:effectExtent l="0" t="0" r="0" b="0"/>
            <wp:wrapNone/>
            <wp:docPr id="98" name="图片 98"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（5）</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最多的（many, much的最高级）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least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最小的，最少的（little的最高级）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最好的（good的最高级）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worse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更坏的（bad的比较级）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worst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最坏的（bad的最高级）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w:t>
      </w:r>
      <w:bookmarkStart w:id="99" w:name="lesson111"/>
      <w:bookmarkEnd w:id="99"/>
      <w:r>
        <w:rPr>
          <w:rFonts w:hint="default" w:ascii="Comic Sans MS" w:hAnsi="Comic Sans MS" w:eastAsia="楷体" w:cs="Comic Sans MS"/>
          <w:b/>
          <w:sz w:val="32"/>
          <w:szCs w:val="32"/>
        </w:rPr>
        <w:t>son 111   The most expensive model</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55520" behindDoc="0" locked="0" layoutInCell="1" allowOverlap="1">
            <wp:simplePos x="0" y="0"/>
            <wp:positionH relativeFrom="column">
              <wp:posOffset>-163195</wp:posOffset>
            </wp:positionH>
            <wp:positionV relativeFrom="paragraph">
              <wp:posOffset>45720</wp:posOffset>
            </wp:positionV>
            <wp:extent cx="457200" cy="457200"/>
            <wp:effectExtent l="0" t="0" r="0" b="0"/>
            <wp:wrapNone/>
            <wp:docPr id="99" name="图片 99"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（6）</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model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型号，式样</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afford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付得起</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deposit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预付定金</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instalment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分期付款</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price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价格</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millionaire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百万富翁</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★afford   v. 付得起（钱）；腾出时间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买得起；付得起（钱）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like this model, but I can’t afford it.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are not rich enough to afford a car.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担负得起（时间等）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feel I can’t afford any more time on this project.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can’t afford such enormous fees.  我们无法负担如此巨额的费用。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Can you afford two days for me?  你能够为我腾两天时间吗?</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★deposit   n. 预付定金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n. 预付定金；押金；保证金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put down a deposit on the house yesterday.  昨天他付了房子的定金。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pay a deposite of   付……钱定金</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You must pay deposit of 100 and then 20 a month for three years.</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You’ll have to pay a deposit of $60 to reserve the room.</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要预定这个房间，你需交付60美金的押金。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存放；存储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were advised to deposit our valuables in the bank safe.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别人建议我们将自己的贵重物品存放在银行的保险箱里。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付（保证金）；预付（定金）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deposited $1500 on a new car.</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★instalment   n. 分期付款</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buy sth. on instal</w:t>
      </w:r>
      <w:r>
        <w:rPr>
          <w:rFonts w:hint="eastAsia" w:ascii="Comic Sans MS" w:hAnsi="Comic Sans MS" w:eastAsia="楷体" w:cs="Comic Sans MS"/>
          <w:sz w:val="24"/>
          <w:szCs w:val="24"/>
          <w:lang w:val="en-US" w:eastAsia="zh-CN"/>
        </w:rPr>
        <w:t>l</w:t>
      </w:r>
      <w:r>
        <w:rPr>
          <w:rFonts w:hint="default" w:ascii="Comic Sans MS" w:hAnsi="Comic Sans MS" w:eastAsia="楷体" w:cs="Comic Sans MS"/>
          <w:sz w:val="24"/>
          <w:szCs w:val="24"/>
        </w:rPr>
        <w:t>ments   分期付款买……</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want to buy a house on instal</w:t>
      </w:r>
      <w:r>
        <w:rPr>
          <w:rFonts w:hint="eastAsia" w:ascii="Comic Sans MS" w:hAnsi="Comic Sans MS" w:eastAsia="楷体" w:cs="Comic Sans MS"/>
          <w:sz w:val="24"/>
          <w:szCs w:val="24"/>
          <w:lang w:val="en-US" w:eastAsia="zh-CN"/>
        </w:rPr>
        <w:t>l</w:t>
      </w:r>
      <w:r>
        <w:rPr>
          <w:rFonts w:hint="default" w:ascii="Comic Sans MS" w:hAnsi="Comic Sans MS" w:eastAsia="楷体" w:cs="Comic Sans MS"/>
          <w:sz w:val="24"/>
          <w:szCs w:val="24"/>
        </w:rPr>
        <w:t>ments this year.</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★price   n. 价格</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price  物体或人内在的价值</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 good price  物美价廉</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standard market price   标准的市场价</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priceless   adj. 无价的，极贵重的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value  根据用途来判断的价值</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worth  物质的真正价值</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66112" behindDoc="0" locked="0" layoutInCell="1" allowOverlap="1">
            <wp:simplePos x="0" y="0"/>
            <wp:positionH relativeFrom="column">
              <wp:posOffset>-153035</wp:posOffset>
            </wp:positionH>
            <wp:positionV relativeFrom="paragraph">
              <wp:posOffset>120015</wp:posOffset>
            </wp:positionV>
            <wp:extent cx="419735" cy="419735"/>
            <wp:effectExtent l="0" t="0" r="18415" b="18415"/>
            <wp:wrapNone/>
            <wp:docPr id="207" name="图片 207"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723" w:firstLineChars="3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699" w:firstLineChars="29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形容词的平级比较级：</w:t>
      </w:r>
    </w:p>
    <w:p>
      <w:pPr>
        <w:tabs>
          <w:tab w:val="left" w:pos="3060"/>
        </w:tabs>
        <w:snapToGrid w:val="0"/>
        <w:spacing w:line="340" w:lineRule="exact"/>
        <w:ind w:left="744" w:leftChars="342" w:hanging="26" w:hangingChars="11"/>
        <w:rPr>
          <w:rFonts w:hint="default" w:ascii="Comic Sans MS" w:hAnsi="Comic Sans MS" w:eastAsia="楷体" w:cs="Comic Sans MS"/>
          <w:sz w:val="24"/>
          <w:szCs w:val="24"/>
        </w:rPr>
      </w:pPr>
      <w:r>
        <w:rPr>
          <w:rFonts w:hint="default" w:ascii="Comic Sans MS" w:hAnsi="Comic Sans MS" w:eastAsia="楷体" w:cs="Comic Sans MS"/>
          <w:sz w:val="24"/>
          <w:szCs w:val="24"/>
        </w:rPr>
        <w:t>形容词的比较形式有三种：较高比较级（more expensive，the most expensive）；较低比较级（less expensive，the least expensive）；平级比较级（as expensive as）。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as…as  像……一样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The green apple is as sweet as the red one.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not as…as（not so…as）不像……一样，可以用来进行比较，意思是放在前面的人或物在程度上低于后面的人或物。</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don’t know as many people as you do.</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It’s not as good as the expensive one  它不如那种价格高的好</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67136" behindDoc="0" locked="0" layoutInCell="1" allowOverlap="1">
            <wp:simplePos x="0" y="0"/>
            <wp:positionH relativeFrom="column">
              <wp:posOffset>-86360</wp:posOffset>
            </wp:positionH>
            <wp:positionV relativeFrom="paragraph">
              <wp:posOffset>97790</wp:posOffset>
            </wp:positionV>
            <wp:extent cx="419735" cy="419735"/>
            <wp:effectExtent l="0" t="0" r="18415" b="18415"/>
            <wp:wrapNone/>
            <wp:docPr id="208" name="图片 208"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FRITH:</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like television very much.</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How much does it cost?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the most expensive model in the shop.</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 costs five hundred pounds.</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FRITH: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That's too expensive for us.</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We can't afford all that money.</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This model's less expensive than that one.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It's only three hundred pounds. </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But, of course, it's not as good as the expensive one.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FRITH:</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don't like the model.</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other model's more expensive, but it's worth the money.</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FRITH:</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we buy it on instal</w:t>
      </w:r>
      <w:r>
        <w:rPr>
          <w:rFonts w:hint="eastAsia" w:ascii="Comic Sans MS" w:hAnsi="Comic Sans MS" w:eastAsia="楷体" w:cs="Comic Sans MS"/>
          <w:sz w:val="24"/>
          <w:szCs w:val="24"/>
          <w:lang w:val="en-US" w:eastAsia="zh-CN"/>
        </w:rPr>
        <w:t>l</w:t>
      </w:r>
      <w:r>
        <w:rPr>
          <w:rFonts w:hint="default" w:ascii="Comic Sans MS" w:hAnsi="Comic Sans MS" w:eastAsia="楷体" w:cs="Comic Sans MS"/>
          <w:sz w:val="24"/>
          <w:szCs w:val="24"/>
        </w:rPr>
        <w:t>ments?</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ASSISTANT:</w:t>
      </w:r>
      <w:r>
        <w:rPr>
          <w:rFonts w:hint="default" w:ascii="Comic Sans MS" w:hAnsi="Comic Sans MS" w:eastAsia="楷体" w:cs="Comic Sans MS"/>
          <w:sz w:val="24"/>
          <w:szCs w:val="24"/>
        </w:rPr>
        <w:tab/>
      </w:r>
      <w:r>
        <w:rPr>
          <w:rFonts w:hint="default" w:ascii="Comic Sans MS" w:hAnsi="Comic Sans MS" w:eastAsia="楷体" w:cs="Comic Sans MS"/>
          <w:sz w:val="24"/>
          <w:szCs w:val="24"/>
        </w:rPr>
        <w:t>Of course.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You can pay a deposit of thirty pounds, and then fourteen pounds a month for three years.</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 FRITH:</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 you like it, dear?</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MRS. FRITH:</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certainly do, but I don't like the price.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You always want the best, but we can't afford it.</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Sometimes you think you're a millionaire!</w:t>
      </w:r>
    </w:p>
    <w:p>
      <w:pPr>
        <w:tabs>
          <w:tab w:val="left" w:pos="189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MR. FRITH: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Millionaires don't buy things on instal</w:t>
      </w:r>
      <w:r>
        <w:rPr>
          <w:rFonts w:hint="eastAsia" w:ascii="Comic Sans MS" w:hAnsi="Comic Sans MS" w:eastAsia="楷体" w:cs="Comic Sans MS"/>
          <w:sz w:val="24"/>
          <w:szCs w:val="24"/>
          <w:lang w:val="en-US" w:eastAsia="zh-CN"/>
        </w:rPr>
        <w:t>l</w:t>
      </w:r>
      <w:r>
        <w:rPr>
          <w:rFonts w:hint="default" w:ascii="Comic Sans MS" w:hAnsi="Comic Sans MS" w:eastAsia="楷体" w:cs="Comic Sans MS"/>
          <w:sz w:val="24"/>
          <w:szCs w:val="24"/>
        </w:rPr>
        <w:t>ments!</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w:t>
      </w:r>
      <w:bookmarkStart w:id="100" w:name="lesson113"/>
      <w:bookmarkEnd w:id="100"/>
      <w:r>
        <w:rPr>
          <w:rFonts w:hint="default" w:ascii="Comic Sans MS" w:hAnsi="Comic Sans MS" w:eastAsia="楷体" w:cs="Comic Sans MS"/>
          <w:b/>
          <w:sz w:val="32"/>
          <w:szCs w:val="32"/>
        </w:rPr>
        <w:t>n 113   Small change</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56544" behindDoc="0" locked="0" layoutInCell="1" allowOverlap="1">
            <wp:simplePos x="0" y="0"/>
            <wp:positionH relativeFrom="column">
              <wp:posOffset>-213995</wp:posOffset>
            </wp:positionH>
            <wp:positionV relativeFrom="paragraph">
              <wp:posOffset>45720</wp:posOffset>
            </wp:positionV>
            <wp:extent cx="457200" cy="457200"/>
            <wp:effectExtent l="0" t="0" r="0" b="0"/>
            <wp:wrapNone/>
            <wp:docPr id="100" name="图片 100"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b/>
          <w:sz w:val="24"/>
          <w:szCs w:val="32"/>
        </w:rPr>
      </w:pPr>
      <w:r>
        <w:rPr>
          <w:rFonts w:hint="default" w:ascii="Comic Sans MS" w:hAnsi="Comic Sans MS" w:eastAsia="楷体" w:cs="Comic Sans MS"/>
          <w:b/>
          <w:sz w:val="24"/>
          <w:szCs w:val="32"/>
        </w:rPr>
        <w:t>[词汇]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conductor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售票员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fare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车费，车票</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change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兑换</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note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纸币</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passenger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乘客</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none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没有任何东西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neither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也不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get off </w:t>
      </w:r>
      <w:r>
        <w:rPr>
          <w:rFonts w:hint="default" w:ascii="Comic Sans MS" w:hAnsi="Comic Sans MS" w:eastAsia="楷体" w:cs="Comic Sans MS"/>
          <w:sz w:val="24"/>
          <w:szCs w:val="24"/>
        </w:rPr>
        <w:tab/>
      </w:r>
      <w:r>
        <w:rPr>
          <w:rFonts w:hint="default" w:ascii="Comic Sans MS" w:hAnsi="Comic Sans MS" w:eastAsia="楷体" w:cs="Comic Sans MS"/>
          <w:sz w:val="24"/>
          <w:szCs w:val="24"/>
        </w:rPr>
        <w:t>下车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tramp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流浪汉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except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除…外</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★change   v. 兑换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兑换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want to change the pounds into dollars.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Could you change me a one-pound note, please?  能否请你换一镑的零钱给我？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改变；更改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changed his mind at last.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plan is to change the desert into farmland.  这个计划是要将沙漠变为农田。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交换；改换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Shall we change our seats?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You’ve got to change your bus at the next stop.  你得在下一站换车。</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★none   pron. 没有任何东西</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none代词</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可与可数名词连用，也可与不可数名词连用。</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 xml:space="preserve">  None of our passengers can change this note.</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none在句中通常单独使用：</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 xml:space="preserve">  I bought none.  我没买什么东西。</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no形容词</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在句中一般修饰别的名词</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 xml:space="preserve">no= not…any </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not否定副词</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I have got some envelops.</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I haven’t got any envelops.</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I have got no envelops.</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I have got none.</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except   prep. 除</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外</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不包括</w:t>
      </w:r>
      <w:r>
        <w:rPr>
          <w:rFonts w:hint="default" w:ascii="Comic Sans MS" w:hAnsi="Comic Sans MS" w:eastAsia="楷体" w:cs="Comic Sans MS"/>
          <w:sz w:val="24"/>
          <w:szCs w:val="24"/>
          <w:lang w:val="en-GB"/>
        </w:rPr>
        <w: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shop is open everyday expect Sunday.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like him except when he’s gloomy.  除了他满脸阴沉的时候之外，我挺喜欢他。</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besides   prep. 除</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之外</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包括</w:t>
      </w:r>
      <w:r>
        <w:rPr>
          <w:rFonts w:hint="default" w:ascii="Comic Sans MS" w:hAnsi="Comic Sans MS" w:eastAsia="楷体" w:cs="Comic Sans MS"/>
          <w:sz w:val="24"/>
          <w:szCs w:val="24"/>
          <w:lang w:val="en-GB"/>
        </w:rPr>
        <w: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There are three girls besides two doys.</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68160" behindDoc="0" locked="0" layoutInCell="1" allowOverlap="1">
            <wp:simplePos x="0" y="0"/>
            <wp:positionH relativeFrom="column">
              <wp:posOffset>342265</wp:posOffset>
            </wp:positionH>
            <wp:positionV relativeFrom="paragraph">
              <wp:posOffset>72390</wp:posOffset>
            </wp:positionV>
            <wp:extent cx="419735" cy="419735"/>
            <wp:effectExtent l="0" t="0" r="18415" b="18415"/>
            <wp:wrapNone/>
            <wp:docPr id="209" name="图片 209"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1205" w:firstLineChars="5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so与neither引导的简短回答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以so或neither开头的简短回答，必须用倒装形式。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肯定句：So+助动词+主语</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They can swim. So can I.</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否定句：Neither+助动词+主语</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can’t help you. Neither can they.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假如前一句是肯定的，后一句就用so开头；如前一句是否定的，后一句则用neither/nor开头。前后两句的时态要一致。</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69184" behindDoc="0" locked="0" layoutInCell="1" allowOverlap="1">
            <wp:simplePos x="0" y="0"/>
            <wp:positionH relativeFrom="column">
              <wp:posOffset>-219710</wp:posOffset>
            </wp:positionH>
            <wp:positionV relativeFrom="paragraph">
              <wp:posOffset>180340</wp:posOffset>
            </wp:positionV>
            <wp:extent cx="419735" cy="419735"/>
            <wp:effectExtent l="0" t="0" r="18415" b="18415"/>
            <wp:wrapNone/>
            <wp:docPr id="210" name="图片 210"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CONDUCTOR: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Fares, please!</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Trafalgar Square, please.</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CONDUCTOR: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sorry, sir. I can't change a ten-pound note.</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CONDUCTOR: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Haven't you got any small change?</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I've got no small change, I am afraid.</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CONDUCTOR: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I'll ask some of the passengers.</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Have you any small change, sir?</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1st PASSENGER: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sorry. I've got none.</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2nd PASSENGER: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haven't got any either.</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CONDUCTOR: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change this ten-pound note, madam?</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3rd PASSENGER: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afraid I can't.</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4th PASSENGER: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Neither can I.</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CONDUCTOR: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I'm very sorry, sir.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You must get off the bus.</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None of our passengers can change this note.</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They're all millionaires!</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TWO TRAMPS:</w:t>
      </w:r>
      <w:r>
        <w:rPr>
          <w:rFonts w:hint="default" w:ascii="Comic Sans MS" w:hAnsi="Comic Sans MS" w:eastAsia="楷体" w:cs="Comic Sans MS"/>
          <w:sz w:val="24"/>
          <w:szCs w:val="24"/>
        </w:rPr>
        <w:tab/>
      </w:r>
      <w:r>
        <w:rPr>
          <w:rFonts w:hint="default" w:ascii="Comic Sans MS" w:hAnsi="Comic Sans MS" w:eastAsia="楷体" w:cs="Comic Sans MS"/>
          <w:sz w:val="24"/>
          <w:szCs w:val="24"/>
        </w:rPr>
        <w:t>Except us.</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1sth TRAMP: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I've got some small change.</w:t>
      </w:r>
    </w:p>
    <w:p>
      <w:pPr>
        <w:tabs>
          <w:tab w:val="left" w:pos="220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2nd  TRAMP: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So have I.</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w:t>
      </w:r>
      <w:bookmarkStart w:id="101" w:name="lesson115"/>
      <w:r>
        <w:rPr>
          <w:rFonts w:hint="default" w:ascii="Comic Sans MS" w:hAnsi="Comic Sans MS" w:eastAsia="楷体" w:cs="Comic Sans MS"/>
          <w:b/>
          <w:sz w:val="32"/>
          <w:szCs w:val="32"/>
        </w:rPr>
        <w:t>s</w:t>
      </w:r>
      <w:bookmarkEnd w:id="101"/>
      <w:r>
        <w:rPr>
          <w:rFonts w:hint="default" w:ascii="Comic Sans MS" w:hAnsi="Comic Sans MS" w:eastAsia="楷体" w:cs="Comic Sans MS"/>
          <w:b/>
          <w:sz w:val="32"/>
          <w:szCs w:val="32"/>
        </w:rPr>
        <w:t>son 115   Knock, Knock!</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57568" behindDoc="0" locked="0" layoutInCell="1" allowOverlap="1">
            <wp:simplePos x="0" y="0"/>
            <wp:positionH relativeFrom="column">
              <wp:posOffset>-175895</wp:posOffset>
            </wp:positionH>
            <wp:positionV relativeFrom="paragraph">
              <wp:posOffset>58420</wp:posOffset>
            </wp:positionV>
            <wp:extent cx="457200" cy="457200"/>
            <wp:effectExtent l="0" t="0" r="0" b="0"/>
            <wp:wrapNone/>
            <wp:docPr id="101" name="图片 101"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（10）</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anyone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任何人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knock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敲，打</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everything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一切事物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quiet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宁静的，安静的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impossible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不可能的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invite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邀请</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anything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任何东西</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nothing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pron. 什么也没有</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lemonade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柠檬水</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joke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开玩笑</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★impossible   adj. 不可能的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It’s impossible.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That’s impossible.  那是不可能的。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is possible for sb. to do sth.</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It is possible for me to pass this exam.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is impossible for sb. to do sth.</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★invite   v. 邀请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邀请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We’re inviting our colleagues to the party.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我们将邀请我们的同事参加这个聚会。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hate people who invite themselves.  我讨厌不请自来的客人。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请求；要求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invite readers’ letters for this magazine.  本杂志欢迎读者来信。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speaker paused, seeming to invite questions from the audience.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演讲者稍停了一下，似乎在期待听众们提出问题。</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★joke   v. 开玩笑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开玩笑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is only joking with you.</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取笑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Aren’t you joking 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n. 玩笑；笑话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Don’t get angry-it was only a joke!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whole thing was a complete joke.</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70208" behindDoc="0" locked="0" layoutInCell="1" allowOverlap="1">
            <wp:simplePos x="0" y="0"/>
            <wp:positionH relativeFrom="column">
              <wp:posOffset>8890</wp:posOffset>
            </wp:positionH>
            <wp:positionV relativeFrom="paragraph">
              <wp:posOffset>107315</wp:posOffset>
            </wp:positionV>
            <wp:extent cx="419735" cy="419735"/>
            <wp:effectExtent l="0" t="0" r="18415" b="18415"/>
            <wp:wrapNone/>
            <wp:docPr id="211" name="图片 211"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 xml:space="preserve"> [课文]</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HELEN: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Isn't there anyone at home?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JIM: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I'll knock again, Helen.</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Everything's very quiet.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I'm sure there's no one at home.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HELEN: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But that's impossible.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Carol and Tom invited us to lunch.</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Look through the window.</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HELEN: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Can you see anything?</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JIM: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Nothing at all.</w:t>
      </w:r>
    </w:p>
    <w:p>
      <w:pPr>
        <w:tabs>
          <w:tab w:val="left" w:pos="12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HELEN:</w:t>
      </w:r>
      <w:r>
        <w:rPr>
          <w:rFonts w:hint="default" w:ascii="Comic Sans MS" w:hAnsi="Comic Sans MS" w:eastAsia="楷体" w:cs="Comic Sans MS"/>
          <w:sz w:val="24"/>
          <w:szCs w:val="24"/>
        </w:rPr>
        <w:tab/>
      </w:r>
      <w:r>
        <w:rPr>
          <w:rFonts w:hint="default" w:ascii="Comic Sans MS" w:hAnsi="Comic Sans MS" w:eastAsia="楷体" w:cs="Comic Sans MS"/>
          <w:sz w:val="24"/>
          <w:szCs w:val="24"/>
        </w:rPr>
        <w:t>Let's try the back door.</w:t>
      </w:r>
    </w:p>
    <w:p>
      <w:pPr>
        <w:tabs>
          <w:tab w:val="left" w:pos="12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JIM: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Look! Everyone's in the garden.</w:t>
      </w:r>
    </w:p>
    <w:p>
      <w:pPr>
        <w:tabs>
          <w:tab w:val="left" w:pos="12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Hello, Helen. Hello, Jim.</w:t>
      </w:r>
    </w:p>
    <w:p>
      <w:pPr>
        <w:tabs>
          <w:tab w:val="left" w:pos="12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Everybody wants to have lunch in the garden.</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nice and warm out here.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Come and have something to drink.</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JIM: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Thanks, Carol.</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May I have a glass of beer please?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CAROL: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Beer? There's none left.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You can have some lemonade.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JIM: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Lemonade!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TOM: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Don't believe her, Jim.</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She's only joking. Have some beer!</w:t>
      </w:r>
    </w:p>
    <w:p>
      <w:pPr>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1、Look through the window.</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see through  看透</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have seen through you.  我已经看透你了。</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2、There’s none left.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句中的left是leave的过去分词，表示“剩下的、没用完的”，它还常位于不定代词之后，出现在there is/are结构中。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There is nothing left in the refrigerator.</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w:t>
      </w:r>
      <w:bookmarkStart w:id="102" w:name="lesson116"/>
      <w:bookmarkEnd w:id="102"/>
      <w:r>
        <w:rPr>
          <w:rFonts w:hint="default" w:ascii="Comic Sans MS" w:hAnsi="Comic Sans MS" w:eastAsia="楷体" w:cs="Comic Sans MS"/>
          <w:b/>
          <w:sz w:val="32"/>
          <w:szCs w:val="32"/>
        </w:rPr>
        <w:t>116   Every, no, any and some</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58592" behindDoc="0" locked="0" layoutInCell="1" allowOverlap="1">
            <wp:simplePos x="0" y="0"/>
            <wp:positionH relativeFrom="column">
              <wp:posOffset>-175895</wp:posOffset>
            </wp:positionH>
            <wp:positionV relativeFrom="paragraph">
              <wp:posOffset>71120</wp:posOffset>
            </wp:positionV>
            <wp:extent cx="457200" cy="457200"/>
            <wp:effectExtent l="0" t="0" r="0" b="0"/>
            <wp:wrapNone/>
            <wp:docPr id="102" name="图片 102"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（2）</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asleep</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睡觉，睡着（用作表语）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glasses</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眼镜</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every 每一个</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everyone 每一个人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everybody 每一个人（多用于口语中）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everything 每件事情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everywhere 到处，每个地方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none 没有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 one 没有人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nobody 没有人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nothing 没什么事情</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nowhere 不在任何地方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any 任何</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anyone 任何人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anybody 任何人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anything 任何事情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anywhere 任何地方</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[any-用于疑问句与否定句中]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 一些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someone 某人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somebody 某人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something 某件事情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somewhere 某个地方</w:t>
      </w:r>
    </w:p>
    <w:p>
      <w:pPr>
        <w:tabs>
          <w:tab w:val="left" w:pos="3060"/>
        </w:tabs>
        <w:snapToGrid w:val="0"/>
        <w:spacing w:line="340" w:lineRule="exact"/>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71232" behindDoc="0" locked="0" layoutInCell="1" allowOverlap="1">
            <wp:simplePos x="0" y="0"/>
            <wp:positionH relativeFrom="column">
              <wp:posOffset>-153035</wp:posOffset>
            </wp:positionH>
            <wp:positionV relativeFrom="paragraph">
              <wp:posOffset>126365</wp:posOffset>
            </wp:positionV>
            <wp:extent cx="419735" cy="419735"/>
            <wp:effectExtent l="0" t="0" r="18415" b="18415"/>
            <wp:wrapNone/>
            <wp:docPr id="212" name="图片 212"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不定代词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1、不定代词的用法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Every（每一），no（无），any（若干）及some（一些）可与one，thing构成复合代词与where构成复合副词。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作主语：不定代词作主语都作单数看待，谓语动词一般用单数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Someone is knocking at the door.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Nobody is absent.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Something is wrong with my watch.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Everything is all right.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作宾语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know nothing about it.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didn't see anyone in the garden.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didn't talk to anyone at the party.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talked to nobody at the party.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作表语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is somebody（重要人物） in the company.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am nobody（小人物，什么也不是）. But I have a dream.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That’s nothing.  那没什么。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2、和some，any的用法一样，somebody/someone</w:t>
      </w:r>
      <w:r>
        <w:rPr>
          <w:rFonts w:hint="eastAsia" w:ascii="Comic Sans MS" w:hAnsi="Comic Sans MS" w:eastAsia="楷体" w:cs="Comic Sans MS"/>
          <w:sz w:val="24"/>
          <w:szCs w:val="24"/>
          <w:lang w:val="en-US" w:eastAsia="zh-CN"/>
        </w:rPr>
        <w:t>/</w:t>
      </w:r>
      <w:r>
        <w:rPr>
          <w:rFonts w:hint="default" w:ascii="Comic Sans MS" w:hAnsi="Comic Sans MS" w:eastAsia="楷体" w:cs="Comic Sans MS"/>
          <w:sz w:val="24"/>
          <w:szCs w:val="24"/>
        </w:rPr>
        <w:t>something/somewhere一般用于肯定句；anybody/anyone/anything/anywhere用于疑问句与否定句；nothing/nobody/no one/nowhere相当于not anything/not anybody/not anyone/not anywhere。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went nowhere.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3、一般情况下，形容词修饰名词时，通常形容词放在名词前面，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形容词修饰不定代词时，通常形容词放在不定代词之后。</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 beautiful bird</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something good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动词不定式（to+v.）可作定语，修饰不定代词时，放在不定代词后。</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something to eat</w:t>
      </w:r>
    </w:p>
    <w:p>
      <w:pPr>
        <w:tabs>
          <w:tab w:val="left" w:pos="3060"/>
        </w:tabs>
        <w:snapToGrid w:val="0"/>
        <w:spacing w:line="340" w:lineRule="exact"/>
        <w:rPr>
          <w:rFonts w:hint="default" w:ascii="Comic Sans MS" w:hAnsi="Comic Sans MS" w:eastAsia="楷体" w:cs="Comic Sans MS"/>
          <w:b/>
          <w:bC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117   </w:t>
      </w:r>
      <w:bookmarkStart w:id="103" w:name="lesson117"/>
      <w:bookmarkEnd w:id="103"/>
      <w:r>
        <w:rPr>
          <w:rFonts w:hint="default" w:ascii="Comic Sans MS" w:hAnsi="Comic Sans MS" w:eastAsia="楷体" w:cs="Comic Sans MS"/>
          <w:b/>
          <w:sz w:val="32"/>
          <w:szCs w:val="32"/>
        </w:rPr>
        <w:t>Tommy's breakfast</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59616" behindDoc="0" locked="0" layoutInCell="1" allowOverlap="1">
            <wp:simplePos x="0" y="0"/>
            <wp:positionH relativeFrom="column">
              <wp:posOffset>-150495</wp:posOffset>
            </wp:positionH>
            <wp:positionV relativeFrom="paragraph">
              <wp:posOffset>20320</wp:posOffset>
            </wp:positionV>
            <wp:extent cx="457200" cy="457200"/>
            <wp:effectExtent l="0" t="0" r="0" b="0"/>
            <wp:wrapNone/>
            <wp:docPr id="103" name="图片 103"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dinning room(hall)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饭厅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coin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硬币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mouth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swallow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吞下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later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后来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toilet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厕所，盥洗室</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★swallow   v. 吞下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吞下，咽下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Tommy had swallowed the coins.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抑制，使不流露</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tried hard to swallow my doubts.  我强忍着不露出怀疑的神色。</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swallowed a smile and sat there still.  她忍住没笑，静静地坐在那里。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吞并；侵吞</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Our company was swallowed up by an American company last year.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我们公司去年被一家美国公司吞并了。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Nazi Germany nearly swallowed up the whole Europe in World War II.</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第二次世界大战中，纳粹德国几乎吞并了整个欧洲。</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72256" behindDoc="0" locked="0" layoutInCell="1" allowOverlap="1">
            <wp:simplePos x="0" y="0"/>
            <wp:positionH relativeFrom="column">
              <wp:posOffset>-57785</wp:posOffset>
            </wp:positionH>
            <wp:positionV relativeFrom="paragraph">
              <wp:posOffset>75565</wp:posOffset>
            </wp:positionV>
            <wp:extent cx="419735" cy="419735"/>
            <wp:effectExtent l="0" t="0" r="18415" b="18415"/>
            <wp:wrapNone/>
            <wp:docPr id="213" name="图片 213"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 xml:space="preserve"> [语法]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过去进行时</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概念:</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1、在过去某个特定的时间正在进行或发生的动作。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2、当过去的一个动作发生的时候另外一个动作正在进行。</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结构：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主语+ was（were）+ doing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 wasn’t（weren’t) +Ving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Was（Were） +S +Ving?</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was reading a book at 7 o’clock yesterday.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wasn’t reading a book at 7 o’clock yesterday.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Were you reading a book at 7 o’clock yesterday?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What were you doing at 7 o’clock yesterday?</w:t>
      </w:r>
    </w:p>
    <w:p>
      <w:pPr>
        <w:tabs>
          <w:tab w:val="left" w:pos="3060"/>
        </w:tabs>
        <w:snapToGrid w:val="0"/>
        <w:spacing w:line="340" w:lineRule="exact"/>
        <w:ind w:left="977" w:leftChars="456" w:hanging="19" w:hangingChars="8"/>
        <w:rPr>
          <w:rFonts w:hint="default" w:ascii="Comic Sans MS" w:hAnsi="Comic Sans MS" w:eastAsia="楷体" w:cs="Comic Sans MS"/>
          <w:sz w:val="24"/>
          <w:szCs w:val="24"/>
        </w:rPr>
      </w:pPr>
      <w:r>
        <w:rPr>
          <w:rFonts w:hint="default" w:ascii="Comic Sans MS" w:hAnsi="Comic Sans MS" w:eastAsia="楷体" w:cs="Comic Sans MS"/>
          <w:sz w:val="24"/>
          <w:szCs w:val="24"/>
        </w:rPr>
        <w:t>连接时间状语从句的词：when 当……的时候；while 当……的时候（强调两个动作的同时进行）</w:t>
      </w:r>
    </w:p>
    <w:p>
      <w:pPr>
        <w:tabs>
          <w:tab w:val="left" w:pos="3060"/>
        </w:tabs>
        <w:snapToGrid w:val="0"/>
        <w:spacing w:line="340" w:lineRule="exact"/>
        <w:ind w:left="980" w:leftChars="228" w:hanging="501" w:hangingChars="209"/>
        <w:rPr>
          <w:rFonts w:hint="default" w:ascii="Comic Sans MS" w:hAnsi="Comic Sans MS" w:eastAsia="楷体" w:cs="Comic Sans MS"/>
          <w:sz w:val="24"/>
          <w:szCs w:val="24"/>
        </w:rPr>
      </w:pPr>
      <w:r>
        <w:rPr>
          <w:rFonts w:hint="default" w:ascii="Comic Sans MS" w:hAnsi="Comic Sans MS" w:eastAsia="楷体" w:cs="Comic Sans MS"/>
          <w:sz w:val="24"/>
          <w:szCs w:val="24"/>
        </w:rPr>
        <w:t>when和while大多数情况下可互换，当强调两个动作的同时进行和发生，只能用while。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just as 正当……</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时间状语从句主句放前面，用连接词连接，时间状语从句放前面时，要用逗号隔开。</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was reading a book while my wife was working in the garden at two o’clock yesterday afternoon.</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While my wife was working in the garden at two o’clock yesterday afternoon, I was reading a book.</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73280" behindDoc="0" locked="0" layoutInCell="1" allowOverlap="1">
            <wp:simplePos x="0" y="0"/>
            <wp:positionH relativeFrom="column">
              <wp:posOffset>-200660</wp:posOffset>
            </wp:positionH>
            <wp:positionV relativeFrom="paragraph">
              <wp:posOffset>177165</wp:posOffset>
            </wp:positionV>
            <wp:extent cx="419735" cy="419735"/>
            <wp:effectExtent l="0" t="0" r="18415" b="18415"/>
            <wp:wrapNone/>
            <wp:docPr id="214" name="图片 214"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 xml:space="preserve"> </w:t>
      </w:r>
      <w:r>
        <w:rPr>
          <w:rFonts w:hint="default" w:ascii="Comic Sans MS" w:hAnsi="Comic Sans MS" w:eastAsia="楷体" w:cs="Comic Sans MS"/>
          <w:b/>
          <w:sz w:val="24"/>
          <w:szCs w:val="24"/>
          <w:lang w:val="en-US" w:eastAsia="zh-CN"/>
        </w:rPr>
        <w:t xml:space="preserve">  </w:t>
      </w:r>
      <w:r>
        <w:rPr>
          <w:rFonts w:hint="default" w:ascii="Comic Sans MS" w:hAnsi="Comic Sans MS" w:eastAsia="楷体" w:cs="Comic Sans MS"/>
          <w:b/>
          <w:sz w:val="24"/>
          <w:szCs w:val="24"/>
        </w:rPr>
        <w:t>[课文]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When my husband was going into the dining room this morning, he dropped some coins on the floor.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There were coins everywhere. We looked for them, but we could not find them all.</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While we were having breakfast, our little boy, Tommy, found two small coins on the floor.</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He put them both into his mouth. We both tried to get the coins, but it was too late. Tommy had already swallowed them!</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Late that morning, when I was doing the housework, My husband phoned me from the office.</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'How's Tommy?' he asked. 'I don't know,' I answered, 'Tommy's been to the toilet three times this morning, but I haven't had any change yet!'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[课文注释]</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1、He put them both into his mouth.</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both是them的民位语。</w:t>
      </w:r>
    </w:p>
    <w:p>
      <w:pPr>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2、Late that morning, when I was doing the housework, My husband phoned me from the office.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late that morning  那天上午的晚些时候</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w:t>
      </w:r>
      <w:bookmarkStart w:id="104" w:name="lesson118"/>
      <w:bookmarkEnd w:id="104"/>
      <w:r>
        <w:rPr>
          <w:rFonts w:hint="default" w:ascii="Comic Sans MS" w:hAnsi="Comic Sans MS" w:eastAsia="楷体" w:cs="Comic Sans MS"/>
          <w:b/>
          <w:sz w:val="32"/>
          <w:szCs w:val="32"/>
        </w:rPr>
        <w:t xml:space="preserve"> 118  What were you doing?</w:t>
      </w:r>
    </w:p>
    <w:p>
      <w:pPr>
        <w:tabs>
          <w:tab w:val="left" w:pos="3060"/>
        </w:tabs>
        <w:snapToGrid w:val="0"/>
        <w:spacing w:line="340" w:lineRule="exact"/>
        <w:ind w:firstLine="460" w:firstLineChars="191"/>
        <w:rPr>
          <w:rFonts w:hint="default" w:ascii="Comic Sans MS" w:hAnsi="Comic Sans MS" w:eastAsia="楷体" w:cs="Comic Sans MS"/>
          <w:sz w:val="24"/>
          <w:szCs w:val="24"/>
          <w:lang w:val="en-GB"/>
        </w:rPr>
      </w:pPr>
      <w:r>
        <w:rPr>
          <w:rFonts w:hint="default" w:ascii="Comic Sans MS" w:hAnsi="Comic Sans MS" w:eastAsia="楷体" w:cs="Comic Sans MS"/>
          <w:b/>
          <w:sz w:val="24"/>
          <w:szCs w:val="24"/>
          <w:lang w:eastAsia="zh-CN"/>
        </w:rPr>
        <w:drawing>
          <wp:anchor distT="0" distB="0" distL="114300" distR="114300" simplePos="0" relativeHeight="251760640" behindDoc="0" locked="0" layoutInCell="1" allowOverlap="1">
            <wp:simplePos x="0" y="0"/>
            <wp:positionH relativeFrom="column">
              <wp:posOffset>-175895</wp:posOffset>
            </wp:positionH>
            <wp:positionV relativeFrom="paragraph">
              <wp:posOffset>7620</wp:posOffset>
            </wp:positionV>
            <wp:extent cx="457200" cy="457200"/>
            <wp:effectExtent l="0" t="0" r="0" b="0"/>
            <wp:wrapNone/>
            <wp:docPr id="104" name="图片 104"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（1）</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ring</w:t>
      </w:r>
      <w:r>
        <w:rPr>
          <w:rFonts w:hint="default" w:ascii="Comic Sans MS" w:hAnsi="Comic Sans MS" w:eastAsia="楷体" w:cs="Comic Sans MS"/>
          <w:sz w:val="24"/>
          <w:szCs w:val="24"/>
          <w:lang w:val="en-GB"/>
        </w:rPr>
        <w:tab/>
      </w:r>
      <w:r>
        <w:rPr>
          <w:rFonts w:hint="default" w:ascii="Comic Sans MS" w:hAnsi="Comic Sans MS" w:eastAsia="楷体" w:cs="Comic Sans MS"/>
          <w:sz w:val="24"/>
          <w:szCs w:val="24"/>
          <w:lang w:val="en-GB"/>
        </w:rPr>
        <w:t>v. 响</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p>
    <w:p>
      <w:pPr>
        <w:tabs>
          <w:tab w:val="left" w:pos="3060"/>
        </w:tabs>
        <w:snapToGrid w:val="0"/>
        <w:spacing w:line="340" w:lineRule="exact"/>
        <w:ind w:firstLine="1176" w:firstLineChars="490"/>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ring  v. 打电话；按铃</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① v. 鸣响；发出清脆的响声</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Yesterday morning, my alarm clock didn’t ring at 7 o’clock as usual.</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When I was opening the from door, the telephone rang.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打电话；按铃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You said you were going to ring me last night, but you didn’t.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Somebody is ringing the doorbell.</w:t>
      </w:r>
    </w:p>
    <w:p>
      <w:pPr>
        <w:tabs>
          <w:tab w:val="left" w:pos="3060"/>
        </w:tabs>
        <w:snapToGrid w:val="0"/>
        <w:spacing w:line="340" w:lineRule="exact"/>
        <w:rPr>
          <w:rFonts w:hint="default" w:ascii="Comic Sans MS" w:hAnsi="Comic Sans MS" w:eastAsia="楷体" w:cs="Comic Sans MS"/>
          <w:b/>
          <w:bCs/>
          <w:sz w:val="24"/>
          <w:szCs w:val="32"/>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119   </w:t>
      </w:r>
      <w:bookmarkStart w:id="105" w:name="lesson119"/>
      <w:bookmarkEnd w:id="105"/>
      <w:r>
        <w:rPr>
          <w:rFonts w:hint="default" w:ascii="Comic Sans MS" w:hAnsi="Comic Sans MS" w:eastAsia="楷体" w:cs="Comic Sans MS"/>
          <w:b/>
          <w:sz w:val="32"/>
          <w:szCs w:val="32"/>
        </w:rPr>
        <w:t>A true story</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61664" behindDoc="0" locked="0" layoutInCell="1" allowOverlap="1">
            <wp:simplePos x="0" y="0"/>
            <wp:positionH relativeFrom="column">
              <wp:posOffset>-150495</wp:posOffset>
            </wp:positionH>
            <wp:positionV relativeFrom="paragraph">
              <wp:posOffset>33020</wp:posOffset>
            </wp:positionV>
            <wp:extent cx="457200" cy="457200"/>
            <wp:effectExtent l="0" t="0" r="0" b="0"/>
            <wp:wrapNone/>
            <wp:docPr id="105" name="图片 105"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（8）</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story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故事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happen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发生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thief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贼</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enter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进入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dark </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黑暗的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torch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手电筒</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voice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（说话的）声音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parrot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鹦鹉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story   n. 故事（</w:t>
      </w:r>
      <w:r>
        <w:rPr>
          <w:rFonts w:hint="default" w:ascii="Comic Sans MS" w:hAnsi="Comic Sans MS" w:eastAsia="楷体" w:cs="Comic Sans MS"/>
          <w:sz w:val="24"/>
          <w:szCs w:val="24"/>
          <w:lang w:val="en-GB"/>
        </w:rPr>
        <w:t>两个清辅音连在一起时，第二个音要浊化）</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story 一般性的故事，可以真实的也可以是虚构的，完整的故事</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 xml:space="preserve">  make up a story  偏造一个故事</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 xml:space="preserve">  makeup   化妆品</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fable 寓言故事</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legend 传奇故事</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tale 神州故事，童话</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happen   v. 发生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① v. 发生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What happened?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What’s happening?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happen to sb.  发生在……身上</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It happened to a friend of mine last year.</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A strange thing happened to a friend of mine a year ago.</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How did the accident happen?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w:t>
      </w:r>
      <w:r>
        <w:rPr>
          <w:rFonts w:hint="default" w:ascii="Comic Sans MS" w:hAnsi="Comic Sans MS" w:eastAsia="楷体" w:cs="Comic Sans MS"/>
          <w:sz w:val="24"/>
          <w:szCs w:val="24"/>
          <w:lang w:val="en-GB"/>
        </w:rPr>
        <w:t xml:space="preserve"> v. 碰巧</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恰好</w:t>
      </w:r>
      <w:r>
        <w:rPr>
          <w:rFonts w:hint="default" w:ascii="Comic Sans MS" w:hAnsi="Comic Sans MS" w:eastAsia="楷体" w:cs="Comic Sans MS"/>
          <w:sz w:val="24"/>
          <w:szCs w:val="24"/>
        </w:rPr>
        <w:t>（to）</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人+happen to do sth.   碰巧</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happen to know that professor.</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happened to meet her on my way home.</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★enter   v. 进入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进入；穿入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bullet entered his heart.  子弹射入了他的必脏。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参加；加入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Four students from our university entered the final contest.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我们大学的四名学生进入了竞赛的决赛。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entered politics when he was 27.  他在27岁时步入了政界。</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★dark   adj. 黑暗的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the dark  黑暗中，秘密的，特别无助</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★voice   n. （说话的）声音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voice 嗓音，人发出的声音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sound 声音</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sound of music 音乐之声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noise 噪音</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74304" behindDoc="0" locked="0" layoutInCell="1" allowOverlap="1">
            <wp:simplePos x="0" y="0"/>
            <wp:positionH relativeFrom="column">
              <wp:posOffset>-95885</wp:posOffset>
            </wp:positionH>
            <wp:positionV relativeFrom="paragraph">
              <wp:posOffset>91440</wp:posOffset>
            </wp:positionV>
            <wp:extent cx="419735" cy="419735"/>
            <wp:effectExtent l="0" t="0" r="18415" b="18415"/>
            <wp:wrapNone/>
            <wp:docPr id="215" name="图片 215"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过去完成时</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rPr>
        <w:t>概念：</w:t>
      </w:r>
      <w:r>
        <w:rPr>
          <w:rFonts w:hint="default" w:ascii="Comic Sans MS" w:hAnsi="Comic Sans MS" w:eastAsia="楷体" w:cs="Comic Sans MS"/>
          <w:sz w:val="24"/>
          <w:szCs w:val="24"/>
        </w:rPr>
        <w:t>在过去某一特定的时间之前，动作已经结束或完成；过去的两个动作进行比较时，发生在之前的那个动作应该用过去完成时。</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rPr>
        <w:t>结构：</w:t>
      </w:r>
      <w:r>
        <w:rPr>
          <w:rFonts w:hint="default" w:ascii="Comic Sans MS" w:hAnsi="Comic Sans MS" w:eastAsia="楷体" w:cs="Comic Sans MS"/>
          <w:sz w:val="24"/>
          <w:szCs w:val="24"/>
        </w:rPr>
        <w:t>S+ had 动词过去分词 （+by the end of到……为止）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常与现在完成时连用的副词：already（已经），ever（曾经），for+表示时间段的词，just（刚刚），never（从未）。</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had seen 50 films by the end of last week.</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bought a new car last year after I had sold my old one.</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75328" behindDoc="0" locked="0" layoutInCell="1" allowOverlap="1">
            <wp:simplePos x="0" y="0"/>
            <wp:positionH relativeFrom="column">
              <wp:posOffset>-143510</wp:posOffset>
            </wp:positionH>
            <wp:positionV relativeFrom="paragraph">
              <wp:posOffset>94615</wp:posOffset>
            </wp:positionV>
            <wp:extent cx="419735" cy="419735"/>
            <wp:effectExtent l="0" t="0" r="18415" b="18415"/>
            <wp:wrapNone/>
            <wp:docPr id="216" name="图片 216"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Do you like stories? I want to tell you a true story. It happened to a friend of mine a year ago.</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While my friend, George, was reading in bed, two thieves climbed into his kitchen.</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After they had entered the house, they went into the dining room. </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It was very dark, so they turned on a torch.</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Suddenly, they heard a voice behind them. "What's up? </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What's up?" someone called. The thieves dropped the </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torch and ran away as quickly as they could.</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George heard the noise and came downstairs quickly.</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 turned on the light, but he couldn't see anyone. </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The thieves had already gone.</w:t>
      </w:r>
    </w:p>
    <w:p>
      <w:pPr>
        <w:snapToGrid w:val="0"/>
        <w:spacing w:line="340" w:lineRule="exact"/>
        <w:ind w:left="972" w:leftChars="342" w:hanging="254" w:hangingChars="106"/>
        <w:rPr>
          <w:rFonts w:hint="default" w:ascii="Comic Sans MS" w:hAnsi="Comic Sans MS" w:eastAsia="楷体" w:cs="Comic Sans MS"/>
          <w:sz w:val="24"/>
          <w:szCs w:val="24"/>
        </w:rPr>
      </w:pPr>
      <w:r>
        <w:rPr>
          <w:rFonts w:hint="default" w:ascii="Comic Sans MS" w:hAnsi="Comic Sans MS" w:eastAsia="楷体" w:cs="Comic Sans MS"/>
          <w:sz w:val="24"/>
          <w:szCs w:val="24"/>
        </w:rPr>
        <w:t>But George's parrot, Henry, was still there. "What's up, George?" the called. 'Nothing, Henry,' George said and smiled. 'Go back to sleep.'</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[课文注释]</w:t>
      </w:r>
    </w:p>
    <w:p>
      <w:pPr>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1、It happened to a friend of mine a year ago.</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 friend of mine  我的朋友之一（双重所有格）</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one of my friends  我的一个朋友</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2、What's up?  干什么？有什么事？</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w:t>
      </w:r>
      <w:bookmarkStart w:id="106" w:name="lesson120"/>
      <w:bookmarkEnd w:id="106"/>
      <w:r>
        <w:rPr>
          <w:rFonts w:hint="default" w:ascii="Comic Sans MS" w:hAnsi="Comic Sans MS" w:eastAsia="楷体" w:cs="Comic Sans MS"/>
          <w:b/>
          <w:sz w:val="32"/>
          <w:szCs w:val="32"/>
        </w:rPr>
        <w:t>n 120  It had already happened.</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62688" behindDoc="0" locked="0" layoutInCell="1" allowOverlap="1">
            <wp:simplePos x="0" y="0"/>
            <wp:positionH relativeFrom="column">
              <wp:posOffset>-290195</wp:posOffset>
            </wp:positionH>
            <wp:positionV relativeFrom="paragraph">
              <wp:posOffset>58420</wp:posOffset>
            </wp:positionV>
            <wp:extent cx="457200" cy="457200"/>
            <wp:effectExtent l="0" t="0" r="0" b="0"/>
            <wp:wrapNone/>
            <wp:docPr id="106" name="图片 106"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（1）</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Exercise book</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练习本</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121   </w:t>
      </w:r>
      <w:bookmarkStart w:id="107" w:name="lesson121"/>
      <w:bookmarkEnd w:id="107"/>
      <w:r>
        <w:rPr>
          <w:rFonts w:hint="default" w:ascii="Comic Sans MS" w:hAnsi="Comic Sans MS" w:eastAsia="楷体" w:cs="Comic Sans MS"/>
          <w:b/>
          <w:sz w:val="32"/>
          <w:szCs w:val="32"/>
        </w:rPr>
        <w:t>The man in a hat</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63712" behindDoc="0" locked="0" layoutInCell="1" allowOverlap="1">
            <wp:simplePos x="0" y="0"/>
            <wp:positionH relativeFrom="column">
              <wp:posOffset>-188595</wp:posOffset>
            </wp:positionH>
            <wp:positionV relativeFrom="paragraph">
              <wp:posOffset>58420</wp:posOffset>
            </wp:positionV>
            <wp:extent cx="457200" cy="457200"/>
            <wp:effectExtent l="0" t="0" r="0" b="0"/>
            <wp:wrapNone/>
            <wp:docPr id="107" name="图片 107"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customer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顾客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forget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忘记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manager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经理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照应，服务，接待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counter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柜台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recognize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认出</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★forget   v. 忘记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forget to do sth. 忘记去做某事</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have forgotten to bring my book.</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forget doing sth. 忘记做了某事</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will never forget finding that rare coin in my garden.</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★serve   v. 照应，服务，接待</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服务；接待；侍候</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Are you being served, sir?  先生，有人为您服务吗？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供应；摆出（食物或饮料等）</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What time is breakfast served in this hotel?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这个饭店里什么时候供应早餐？</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为……服务/服役；任职</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The old cook has served the family for 30 years.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这位老厨师已为这家干了30年了。</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 began to serve in the Navy in 1960.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他从1960年起开始在海军服役。</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★recognize   v. 认出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认出；认识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Can you recognize this tune?  你能听出这支曲调吗？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承认；确认</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recognize that he is more capable than I am.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我承认他比我更有能力。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They recognized Richard as his lawful heir.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他们确认理查德为他的合法继承人。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Are british medical qualifications recognized in other European courntries?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英国的医生执照在欧洲其他国家能否得到承认？</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76352" behindDoc="0" locked="0" layoutInCell="1" allowOverlap="1">
            <wp:simplePos x="0" y="0"/>
            <wp:positionH relativeFrom="column">
              <wp:posOffset>-124460</wp:posOffset>
            </wp:positionH>
            <wp:positionV relativeFrom="paragraph">
              <wp:posOffset>129540</wp:posOffset>
            </wp:positionV>
            <wp:extent cx="419735" cy="419735"/>
            <wp:effectExtent l="0" t="0" r="18415" b="18415"/>
            <wp:wrapNone/>
            <wp:docPr id="217" name="图片 217"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定语从句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定语从句像形容词一样起修饰作用,但位于所修饰的名词之后。定语从句由关系代词引导，紧跟在它所修饰的成分后面。关系代词who，whom与that修饰人，which与that修饰东西。关系代词指代从句的主语或宾语，同时又充当连接词，把从句和主句连接起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1、关系代词：who, whom, whose, which, that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①（先行词）人 + who/that + 动词（作主语）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man who has white hair is Mr.White.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②（先行词）人+whose + 名词 + 动词（作定语）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have a friend whose father is a teacher.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③（先行词）人+ who/whom/that + 及物动词/不及物动词 + 介词（做宾语）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man we met is my uncle.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④（先行词）物 + which/that + 动词（作主语）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which是指人以外的生命或没有生命的东西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is the bird which always sings at night.</w:t>
      </w:r>
    </w:p>
    <w:p>
      <w:pPr>
        <w:tabs>
          <w:tab w:val="left" w:pos="3060"/>
          <w:tab w:val="left" w:pos="555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⑤（先行词）物+which/that + 主语 + 及物动词（作宾语）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is the letter I received yesterday.</w:t>
      </w:r>
    </w:p>
    <w:p>
      <w:pPr>
        <w:tabs>
          <w:tab w:val="left" w:pos="3060"/>
        </w:tabs>
        <w:snapToGrid w:val="0"/>
        <w:spacing w:line="340" w:lineRule="exact"/>
        <w:ind w:firstLine="458" w:firstLineChars="191"/>
        <w:rPr>
          <w:rFonts w:hint="default" w:ascii="Comic Sans MS" w:hAnsi="Comic Sans MS" w:eastAsia="楷体" w:cs="Comic Sans MS"/>
          <w:bCs/>
          <w:sz w:val="24"/>
          <w:szCs w:val="24"/>
        </w:rPr>
      </w:pPr>
      <w:r>
        <w:rPr>
          <w:rFonts w:hint="default" w:ascii="Comic Sans MS" w:hAnsi="Comic Sans MS" w:eastAsia="楷体" w:cs="Comic Sans MS"/>
          <w:bCs/>
          <w:sz w:val="24"/>
          <w:szCs w:val="24"/>
        </w:rPr>
        <w:t>2、定语从句中的省略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当关系代词代表主语并且从句中的谓语动词是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（现在）进行时时态时，关系代词及助动词be均可省略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如果关系代词在从句中作动词或介词的宾语，关系代词往往可以省略。定语从句可用介词结尾。</w:t>
      </w:r>
    </w:p>
    <w:p>
      <w:pPr>
        <w:tabs>
          <w:tab w:val="left" w:pos="3060"/>
        </w:tabs>
        <w:snapToGrid w:val="0"/>
        <w:spacing w:line="340" w:lineRule="exact"/>
        <w:ind w:left="718" w:leftChars="342" w:firstLine="213" w:firstLineChars="89"/>
        <w:rPr>
          <w:rFonts w:hint="default" w:ascii="Comic Sans MS" w:hAnsi="Comic Sans MS" w:eastAsia="楷体" w:cs="Comic Sans MS"/>
          <w:sz w:val="24"/>
          <w:szCs w:val="24"/>
        </w:rPr>
      </w:pPr>
      <w:r>
        <w:rPr>
          <w:rFonts w:hint="default" w:ascii="Comic Sans MS" w:hAnsi="Comic Sans MS" w:eastAsia="楷体" w:cs="Comic Sans MS"/>
          <w:sz w:val="24"/>
          <w:szCs w:val="24"/>
        </w:rPr>
        <w:t>③ 如果关系代词在从句中作介词的宾语，且介词提前了，介词后的关系代词只能加whom（人）/which（物），不能用that。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The woman standing behind the counter served 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That’s the ship we traveled 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That’s the man I told you about.</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77376" behindDoc="0" locked="0" layoutInCell="1" allowOverlap="1">
            <wp:simplePos x="0" y="0"/>
            <wp:positionH relativeFrom="column">
              <wp:posOffset>-95885</wp:posOffset>
            </wp:positionH>
            <wp:positionV relativeFrom="paragraph">
              <wp:posOffset>132715</wp:posOffset>
            </wp:positionV>
            <wp:extent cx="419735" cy="419735"/>
            <wp:effectExtent l="0" t="0" r="18415" b="18415"/>
            <wp:wrapNone/>
            <wp:docPr id="218" name="图片 218"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bought two expensive dictionaries here half an hour ago, but I forgot take them with me.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MANAGER: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Who served you, sir?</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lady who is standing behind the counter.</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MANAGER: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Which books did you buy?</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books which are on the counter.</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MANAGER: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Did you serve this gentleman half an hour ago, Caroline?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He says he's the man who bought these books.</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I can't remember. </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The man who I served was wearing a hat.</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MANAGER: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Have you got a hat, sir?</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 have.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MANAGER: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Would you put it on, please?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All right.</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MANAGER: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Is this the man that you served, Caroline?</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CUSTOMER:</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 recognize him now.</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[课文注释]</w:t>
      </w: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1、Why didn’t Caroline recognize the customer straight away?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为什么卡罗琳没有马上认出那位顾客？</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178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2、The man who I served was wearing a hat.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此句为定语从句，由于被修饰的名词the man在定语从句中是动词served的宾语，因此，关系代词应该用宾语whom，但口语中往往用who。</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both"/>
        <w:rPr>
          <w:rFonts w:hint="default" w:ascii="Comic Sans MS" w:hAnsi="Comic Sans MS" w:eastAsia="楷体" w:cs="Comic Sans MS"/>
          <w:b/>
          <w:sz w:val="32"/>
          <w:szCs w:val="32"/>
        </w:rPr>
      </w:pPr>
      <w:r>
        <w:rPr>
          <w:rFonts w:hint="default" w:ascii="Comic Sans MS" w:hAnsi="Comic Sans MS" w:eastAsia="楷体" w:cs="Comic Sans MS"/>
          <w:b/>
          <w:sz w:val="24"/>
          <w:szCs w:val="24"/>
          <w:lang w:eastAsia="zh-CN"/>
        </w:rPr>
        <w:drawing>
          <wp:anchor distT="0" distB="0" distL="114300" distR="114300" simplePos="0" relativeHeight="251764736" behindDoc="0" locked="0" layoutInCell="1" allowOverlap="1">
            <wp:simplePos x="0" y="0"/>
            <wp:positionH relativeFrom="column">
              <wp:posOffset>-404495</wp:posOffset>
            </wp:positionH>
            <wp:positionV relativeFrom="paragraph">
              <wp:posOffset>96520</wp:posOffset>
            </wp:positionV>
            <wp:extent cx="457200" cy="457200"/>
            <wp:effectExtent l="0" t="0" r="0" b="0"/>
            <wp:wrapNone/>
            <wp:docPr id="108" name="图片 108"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b/>
          <w:sz w:val="32"/>
          <w:szCs w:val="32"/>
        </w:rPr>
        <w:t>Less</w:t>
      </w:r>
      <w:bookmarkStart w:id="108" w:name="lesson122"/>
      <w:bookmarkEnd w:id="108"/>
      <w:r>
        <w:rPr>
          <w:rFonts w:hint="default" w:ascii="Comic Sans MS" w:hAnsi="Comic Sans MS" w:eastAsia="楷体" w:cs="Comic Sans MS"/>
          <w:b/>
          <w:sz w:val="32"/>
          <w:szCs w:val="32"/>
        </w:rPr>
        <w:t>on 122   Who(whom),which and that</w:t>
      </w:r>
    </w:p>
    <w:p>
      <w:pPr>
        <w:snapToGrid w:val="0"/>
        <w:spacing w:line="340" w:lineRule="exact"/>
        <w:ind w:firstLine="241" w:firstLineChars="100"/>
        <w:rPr>
          <w:rFonts w:hint="default" w:ascii="Comic Sans MS" w:hAnsi="Comic Sans MS" w:eastAsia="楷体" w:cs="Comic Sans MS"/>
          <w:b/>
          <w:sz w:val="24"/>
          <w:szCs w:val="32"/>
        </w:rPr>
      </w:pPr>
      <w:r>
        <w:rPr>
          <w:rFonts w:hint="default" w:ascii="Comic Sans MS" w:hAnsi="Comic Sans MS" w:eastAsia="楷体" w:cs="Comic Sans MS"/>
          <w:b/>
          <w:sz w:val="24"/>
          <w:szCs w:val="32"/>
        </w:rPr>
        <w:t>[词汇]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road</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路</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rPr>
          <w:rFonts w:hint="default" w:ascii="Comic Sans MS" w:hAnsi="Comic Sans MS" w:eastAsia="楷体" w:cs="Comic Sans MS"/>
          <w:b/>
          <w:bC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123   </w:t>
      </w:r>
      <w:bookmarkStart w:id="109" w:name="lesson123"/>
      <w:bookmarkEnd w:id="109"/>
      <w:r>
        <w:rPr>
          <w:rFonts w:hint="default" w:ascii="Comic Sans MS" w:hAnsi="Comic Sans MS" w:eastAsia="楷体" w:cs="Comic Sans MS"/>
          <w:b/>
          <w:sz w:val="32"/>
          <w:szCs w:val="32"/>
        </w:rPr>
        <w:t>A trip to Australia</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65760" behindDoc="0" locked="0" layoutInCell="1" allowOverlap="1">
            <wp:simplePos x="0" y="0"/>
            <wp:positionH relativeFrom="column">
              <wp:posOffset>-239395</wp:posOffset>
            </wp:positionH>
            <wp:positionV relativeFrom="paragraph">
              <wp:posOffset>33020</wp:posOffset>
            </wp:positionV>
            <wp:extent cx="457200" cy="457200"/>
            <wp:effectExtent l="0" t="0" r="0" b="0"/>
            <wp:wrapNone/>
            <wp:docPr id="109" name="图片 109"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b/>
          <w:sz w:val="24"/>
          <w:szCs w:val="32"/>
        </w:rPr>
      </w:pPr>
      <w:r>
        <w:rPr>
          <w:rFonts w:hint="default" w:ascii="Comic Sans MS" w:hAnsi="Comic Sans MS" w:eastAsia="楷体" w:cs="Comic Sans MS"/>
          <w:b/>
          <w:sz w:val="24"/>
          <w:szCs w:val="32"/>
        </w:rPr>
        <w:t>[词汇]</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during </w:t>
      </w:r>
      <w:r>
        <w:rPr>
          <w:rFonts w:hint="default" w:ascii="Comic Sans MS" w:hAnsi="Comic Sans MS" w:eastAsia="楷体" w:cs="Comic Sans MS"/>
          <w:sz w:val="24"/>
          <w:szCs w:val="24"/>
        </w:rPr>
        <w:tab/>
      </w:r>
      <w:r>
        <w:rPr>
          <w:rFonts w:hint="default" w:ascii="Comic Sans MS" w:hAnsi="Comic Sans MS" w:eastAsia="楷体" w:cs="Comic Sans MS"/>
          <w:sz w:val="24"/>
          <w:szCs w:val="24"/>
        </w:rPr>
        <w:t>prep. 在…期间</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trip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旅行</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travel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旅行</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offer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提供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job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工作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guess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grow(grew/grown) </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长，让…生长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beard </w:t>
      </w:r>
      <w:r>
        <w:rPr>
          <w:rFonts w:hint="default" w:ascii="Comic Sans MS" w:hAnsi="Comic Sans MS" w:eastAsia="楷体" w:cs="Comic Sans MS"/>
          <w:sz w:val="24"/>
          <w:szCs w:val="24"/>
        </w:rPr>
        <w:tab/>
      </w:r>
      <w:r>
        <w:rPr>
          <w:rFonts w:hint="default" w:ascii="Comic Sans MS" w:hAnsi="Comic Sans MS" w:eastAsia="楷体" w:cs="Comic Sans MS"/>
          <w:sz w:val="24"/>
          <w:szCs w:val="24"/>
        </w:rPr>
        <w:t>n.（下巴上的）胡子，络腮胡子</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★travel   v. 旅行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旅行；游历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said that if he had a lot of money he would travel around the world.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行进；（被）传送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Light travels faster than sound at the speed of 300,000 kilometres per second.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news didn’t travel as fast as we had expected.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这消息传播得不如我们所预料得那样快。</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★offer   v. 提供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v.（主动）给予；提供</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is offered a job in Canada.  有人提供给他一份在加拿大的工作。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offered some coffee to the guests.  我们为客人们提供了咖啡。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提出；出（价）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Do you have any good suggestions to offer?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你能否提供一些好的建议？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I’ll offer you 30,000 for the house.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v.（主动）表示愿意，提议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 offered to help me with my research paper.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他表示愿意帮助我一起做我的研究论文。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could lend you some books,’ Jane offered.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“我可以借你一些书，”简自告奋勇地提议。</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★grow(grew/grown)   v. 长，让…生长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生长；成长</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His hair has grown to long.</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trees have grown rapidly.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使生长；留（须发）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We grew a lot of roses in our garden.</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125  </w:t>
      </w:r>
      <w:bookmarkStart w:id="110" w:name="lesson125"/>
      <w:bookmarkEnd w:id="110"/>
      <w:r>
        <w:rPr>
          <w:rFonts w:hint="default" w:ascii="Comic Sans MS" w:hAnsi="Comic Sans MS" w:eastAsia="楷体" w:cs="Comic Sans MS"/>
          <w:b/>
          <w:sz w:val="32"/>
          <w:szCs w:val="32"/>
        </w:rPr>
        <w:t>Tea for two</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★water   v. 浇水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浇（洒）水；供水；喂水</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The garden is very dry, I’m going to water it tomorrow morning.</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Tim is watering his lovely little dog.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蒂姆正在给他那只可爱的小狗喂水。</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② v. 充满水；充满泪水；流口水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 felt sad and his eyes watered a little.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他感到难过，眼睛有点儿湿润了。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Ice cream always makes his mouth water.  冰淇淋总能让他馋得淌口水。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搀水冲淡；加水稀释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Someone had been watering the milk.  有人往牛奶里搀了水。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always waters drinks and sells them to tourists.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他总是在饮料里搀水并将之卖给游客们。</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④ n. 水</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★nuisance   n. 讨厌的东西或人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It’s terribly dry. What a nuisance!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★mean(meant/meant)   v. 意味着，意思是</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意味着，即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It’s raining! That means you don’t need to water the garden.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means that…  那就意味着……</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v.（词语）表示……意思</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green light means ‘Go on’.  绿灯的意思是“继续向前”。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What does…mean?  意思是什么？</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What does ‘perfume’</w:t>
      </w:r>
      <w:r>
        <w:rPr>
          <w:rFonts w:hint="eastAsia" w:ascii="Comic Sans MS" w:hAnsi="Comic Sans MS" w:eastAsia="楷体" w:cs="Comic Sans MS"/>
          <w:sz w:val="24"/>
          <w:szCs w:val="24"/>
          <w:lang w:val="en-US" w:eastAsia="zh-CN"/>
        </w:rPr>
        <w:t xml:space="preserve"> </w:t>
      </w:r>
      <w:r>
        <w:rPr>
          <w:rFonts w:hint="default" w:ascii="Comic Sans MS" w:hAnsi="Comic Sans MS" w:eastAsia="楷体" w:cs="Comic Sans MS"/>
          <w:sz w:val="24"/>
          <w:szCs w:val="24"/>
        </w:rPr>
        <w:t>mean in English?</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意指；意欲</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What I mean is that we’ll have to go back and look for it.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我的意思是：我们必须回去寻找它。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didn’t mean to hurt you.  他的本意并不是想伤害你。</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meaning  n. 意思，意义</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What’s your meaning?  你是什么意思？</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78400" behindDoc="0" locked="0" layoutInCell="1" allowOverlap="1">
            <wp:simplePos x="0" y="0"/>
            <wp:positionH relativeFrom="column">
              <wp:posOffset>-86360</wp:posOffset>
            </wp:positionH>
            <wp:positionV relativeFrom="paragraph">
              <wp:posOffset>132715</wp:posOffset>
            </wp:positionV>
            <wp:extent cx="419735" cy="419735"/>
            <wp:effectExtent l="0" t="0" r="18415" b="18415"/>
            <wp:wrapNone/>
            <wp:docPr id="219" name="图片 219"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r>
        <w:rPr>
          <w:rFonts w:hint="default" w:ascii="Comic Sans MS" w:hAnsi="Comic Sans MS" w:eastAsia="楷体" w:cs="Comic Sans MS"/>
          <w:sz w:val="24"/>
          <w:szCs w:val="24"/>
        </w:rPr>
        <w:t> </w:t>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sz w:val="24"/>
          <w:szCs w:val="24"/>
        </w:rPr>
      </w:pPr>
      <w:r>
        <w:rPr>
          <w:rFonts w:hint="default" w:ascii="Comic Sans MS" w:hAnsi="Comic Sans MS" w:eastAsia="楷体" w:cs="Comic Sans MS"/>
          <w:b/>
          <w:sz w:val="24"/>
          <w:szCs w:val="24"/>
        </w:rPr>
        <w:t>must, have to和needn’t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must, have to和needn’t三个词都表示必要性。Must是情态动词，而have to是普通动词，二者在肯定句中一般可互换，表示不可逃避的义务或责任。Must更带有说话人的主观色彩，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而have to则更强调客观要求和外界影响。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must一般只能表达现在的必要性，而have to则可以表达</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过去或将来的必要性。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I had to stop smoking because it was forbidden in my company.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如果用must来提问，则只能用其needn’t来表达否定的回答。</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needn’t还可以理解为have to的否定的回答。</w:t>
      </w:r>
    </w:p>
    <w:p>
      <w:pPr>
        <w:tabs>
          <w:tab w:val="left" w:pos="3060"/>
        </w:tabs>
        <w:snapToGrid w:val="0"/>
        <w:spacing w:line="340" w:lineRule="exact"/>
        <w:ind w:left="742" w:leftChars="342" w:hanging="24" w:hangingChars="10"/>
        <w:rPr>
          <w:rFonts w:hint="default" w:ascii="Comic Sans MS" w:hAnsi="Comic Sans MS" w:eastAsia="楷体" w:cs="Comic Sans MS"/>
          <w:sz w:val="24"/>
          <w:szCs w:val="24"/>
        </w:rPr>
      </w:pPr>
      <w:r>
        <w:rPr>
          <w:rFonts w:hint="default" w:ascii="Comic Sans MS" w:hAnsi="Comic Sans MS" w:eastAsia="楷体" w:cs="Comic Sans MS"/>
          <w:sz w:val="24"/>
          <w:szCs w:val="24"/>
        </w:rPr>
        <w:t>needn’t（don’t need to）和don’t have to都表示不必要；而mustn’t却表示绝对禁止，在说话人看来根本没有选择余地。</w:t>
      </w:r>
    </w:p>
    <w:p>
      <w:pPr>
        <w:tabs>
          <w:tab w:val="left" w:pos="3060"/>
        </w:tabs>
        <w:snapToGrid w:val="0"/>
        <w:spacing w:line="340" w:lineRule="exact"/>
        <w:rPr>
          <w:rFonts w:hint="default" w:ascii="Comic Sans MS" w:hAnsi="Comic Sans MS" w:eastAsia="楷体" w:cs="Comic Sans MS"/>
          <w:b/>
          <w:sz w:val="24"/>
          <w:szCs w:val="24"/>
        </w:rPr>
      </w:pPr>
      <w:r>
        <w:rPr>
          <w:rFonts w:hint="default" w:ascii="Comic Sans MS" w:hAnsi="Comic Sans MS" w:eastAsia="楷体" w:cs="Comic Sans MS"/>
          <w:b/>
          <w:sz w:val="24"/>
          <w:szCs w:val="24"/>
        </w:rPr>
        <w:t xml:space="preserve"> </w:t>
      </w:r>
      <w:r>
        <w:rPr>
          <w:rFonts w:hint="eastAsia" w:ascii="Comic Sans MS" w:hAnsi="Comic Sans MS" w:eastAsia="楷体" w:cs="Comic Sans MS"/>
          <w:b/>
          <w:sz w:val="24"/>
          <w:szCs w:val="24"/>
          <w:lang w:val="en-US" w:eastAsia="zh-CN"/>
        </w:rPr>
        <w:t xml:space="preserve">    </w:t>
      </w:r>
      <w:r>
        <w:rPr>
          <w:rFonts w:hint="default" w:ascii="Comic Sans MS" w:hAnsi="Comic Sans MS" w:eastAsia="楷体" w:cs="Comic Sans MS"/>
          <w:b/>
          <w:sz w:val="24"/>
          <w:szCs w:val="24"/>
        </w:rPr>
        <w:t>[课文注释]</w:t>
      </w:r>
    </w:p>
    <w:p>
      <w:pPr>
        <w:tabs>
          <w:tab w:val="left" w:pos="1365"/>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Well, I'll have tea by myself.</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by myself  我自己，独自</w:t>
      </w:r>
    </w:p>
    <w:p>
      <w:pPr>
        <w:snapToGrid w:val="0"/>
        <w:spacing w:line="340" w:lineRule="exact"/>
        <w:jc w:val="center"/>
        <w:rPr>
          <w:rFonts w:hint="default" w:ascii="Comic Sans MS" w:hAnsi="Comic Sans MS" w:eastAsia="楷体" w:cs="Comic Sans MS"/>
          <w:b/>
          <w:sz w:val="32"/>
          <w:szCs w:val="32"/>
        </w:rPr>
      </w:pPr>
    </w:p>
    <w:p>
      <w:pPr>
        <w:snapToGrid w:val="0"/>
        <w:spacing w:line="340" w:lineRule="exact"/>
        <w:jc w:val="center"/>
        <w:rPr>
          <w:rFonts w:hint="default" w:ascii="Comic Sans MS" w:hAnsi="Comic Sans MS" w:eastAsia="楷体" w:cs="Comic Sans MS"/>
          <w:b/>
          <w:sz w:val="32"/>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126  Have to and do not need to</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66784" behindDoc="0" locked="0" layoutInCell="1" allowOverlap="1">
            <wp:simplePos x="0" y="0"/>
            <wp:positionH relativeFrom="column">
              <wp:posOffset>-239395</wp:posOffset>
            </wp:positionH>
            <wp:positionV relativeFrom="paragraph">
              <wp:posOffset>7620</wp:posOffset>
            </wp:positionV>
            <wp:extent cx="457200" cy="457200"/>
            <wp:effectExtent l="0" t="0" r="0" b="0"/>
            <wp:wrapNone/>
            <wp:docPr id="110" name="图片 110"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（1）</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immediately</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adv. 立即地</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bCs/>
          <w:sz w:val="32"/>
          <w:szCs w:val="32"/>
        </w:rPr>
      </w:pPr>
      <w:bookmarkStart w:id="111" w:name="lesson127"/>
      <w:bookmarkEnd w:id="111"/>
    </w:p>
    <w:p>
      <w:pPr>
        <w:snapToGrid w:val="0"/>
        <w:spacing w:line="340" w:lineRule="exact"/>
        <w:jc w:val="center"/>
        <w:rPr>
          <w:rFonts w:hint="default" w:ascii="Comic Sans MS" w:hAnsi="Comic Sans MS" w:eastAsia="楷体" w:cs="Comic Sans MS"/>
          <w:b/>
          <w:bCs/>
          <w:sz w:val="32"/>
          <w:szCs w:val="32"/>
        </w:rPr>
      </w:pPr>
    </w:p>
    <w:p>
      <w:pPr>
        <w:snapToGrid w:val="0"/>
        <w:spacing w:line="340" w:lineRule="exact"/>
        <w:jc w:val="center"/>
        <w:rPr>
          <w:rFonts w:hint="default" w:ascii="Comic Sans MS" w:hAnsi="Comic Sans MS" w:eastAsia="楷体" w:cs="Comic Sans MS"/>
          <w:b/>
          <w:bCs/>
          <w:sz w:val="32"/>
          <w:szCs w:val="32"/>
        </w:rPr>
      </w:pPr>
    </w:p>
    <w:p>
      <w:pPr>
        <w:snapToGrid w:val="0"/>
        <w:spacing w:line="340" w:lineRule="exact"/>
        <w:ind w:firstLine="321" w:firstLineChars="100"/>
        <w:jc w:val="both"/>
        <w:rPr>
          <w:rFonts w:hint="default" w:ascii="Comic Sans MS" w:hAnsi="Comic Sans MS" w:eastAsia="楷体" w:cs="Comic Sans MS"/>
          <w:b/>
          <w:sz w:val="32"/>
          <w:szCs w:val="32"/>
        </w:rPr>
      </w:pPr>
      <w:r>
        <w:rPr>
          <w:rFonts w:hint="default" w:ascii="Comic Sans MS" w:hAnsi="Comic Sans MS" w:eastAsia="楷体" w:cs="Comic Sans MS"/>
          <w:b/>
          <w:sz w:val="32"/>
          <w:szCs w:val="32"/>
        </w:rPr>
        <w:t>Lesson 127   A famous actress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★famous   adj. 著名的</w:t>
      </w:r>
      <w:r>
        <w:rPr>
          <w:rFonts w:hint="default" w:ascii="Comic Sans MS" w:hAnsi="Comic Sans MS" w:eastAsia="楷体" w:cs="Comic Sans MS"/>
          <w:sz w:val="24"/>
          <w:szCs w:val="24"/>
          <w:lang w:val="en-US" w:eastAsia="zh-CN"/>
        </w:rPr>
        <w:t xml:space="preserve">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adj. 著名的；出名的</w:t>
      </w:r>
      <w:r>
        <w:rPr>
          <w:rFonts w:hint="default" w:ascii="Comic Sans MS" w:hAnsi="Comic Sans MS" w:eastAsia="楷体" w:cs="Comic Sans MS"/>
          <w:sz w:val="24"/>
          <w:szCs w:val="24"/>
          <w:lang w:val="en-US" w:eastAsia="zh-CN"/>
        </w:rPr>
        <w:t xml:space="preserve">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She’s a very famous actress.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 famous for  以……而出名</w:t>
      </w:r>
      <w:r>
        <w:rPr>
          <w:rFonts w:hint="default" w:ascii="Comic Sans MS" w:hAnsi="Comic Sans MS" w:eastAsia="楷体" w:cs="Comic Sans MS"/>
          <w:sz w:val="24"/>
          <w:szCs w:val="24"/>
          <w:lang w:val="en-US" w:eastAsia="zh-CN"/>
        </w:rPr>
        <w:t xml:space="preserve">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She is famous for her beauty.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be famous as  作为……而出名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He is famous as a writer.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fame  n. 名誉，名声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adj.（口）第一流的；极好的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To my surprise, he had a famous appetite.  让我感到惊讶的是，他有着极好的胃口。</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This is famous weather for a stroll.  这是散步最理想的天气。</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★at least   至少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至少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This antique vase is worth at least 20,000.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这只古花瓶至少价值两万英镑。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At least, you should consider our suggestions.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至少你应该考虑一下我们的建议。</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反正；无论如何；不管怎样</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has no plans to go abroad yet, at least as far as I know.</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他尚未有出国的计划，至少据我所知是这样的。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That party wasn’t exciting at all, but at least it filled the time.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那个聚会一点儿都不令人兴奋，但不管怎样，它使人打发了那段时光。</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79424" behindDoc="0" locked="0" layoutInCell="1" allowOverlap="1">
            <wp:simplePos x="0" y="0"/>
            <wp:positionH relativeFrom="column">
              <wp:posOffset>-57785</wp:posOffset>
            </wp:positionH>
            <wp:positionV relativeFrom="paragraph">
              <wp:posOffset>62865</wp:posOffset>
            </wp:positionV>
            <wp:extent cx="419735" cy="419735"/>
            <wp:effectExtent l="0" t="0" r="18415" b="18415"/>
            <wp:wrapNone/>
            <wp:docPr id="220" name="图片 220"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 xml:space="preserve">表示猜测和推断的情态助动词must和can’t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表示有客观事实作为依据的推测和判断的最常用形式是must和can’t。它们一般与系动词be连用。肯定的推断用must be来表示，否定的推断用can’t be来表示，而不用mustn’t。</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He can’t be a doctor. He must be a dentist. 他肯定不是一个医生。他肯定是个牙医。</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表示对现在的猜测和推断：</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He can’t be shaving. He must be having a bath.  他不可能在剃胡子。他一定是在洗澡。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表示对过去的猜测和推断，用must have been表示肯定的推断，用can’t have been来表示否定的推断，如后面跟进行时则表示对过去正在进行的动作的猜测。</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She can’t have been 29. She must have been 36.  </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她那时肯定不会是29岁，她一定36岁了。</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He can’t have been reading. He must have been sleeping.</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他那时肯定不是在看书，他准是在睡觉。</w:t>
      </w:r>
    </w:p>
    <w:p>
      <w:pPr>
        <w:tabs>
          <w:tab w:val="left" w:pos="3060"/>
        </w:tabs>
        <w:snapToGrid w:val="0"/>
        <w:spacing w:line="340" w:lineRule="exact"/>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 xml:space="preserve"> [课文注释]</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1、I thought so.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so是代词，意为“这样”、“如此”。I think so.的否定句为I don’t think so.</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hope so.  我希望如此。</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expect so.  我期待如此。</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told you so.  我这么告诉过你的。</w:t>
      </w:r>
    </w:p>
    <w:p>
      <w:pPr>
        <w:tabs>
          <w:tab w:val="left" w:pos="1155"/>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2、I’m not more than twenty-nine myself.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其中not more than是“不超过”、“不到”的意思。</w:t>
      </w:r>
    </w:p>
    <w:p>
      <w:pPr>
        <w:snapToGrid w:val="0"/>
        <w:spacing w:line="340" w:lineRule="exact"/>
        <w:jc w:val="center"/>
        <w:rPr>
          <w:rFonts w:hint="default" w:ascii="Comic Sans MS" w:hAnsi="Comic Sans MS" w:eastAsia="楷体" w:cs="Comic Sans MS"/>
          <w:b/>
          <w:sz w:val="32"/>
          <w:szCs w:val="32"/>
        </w:rPr>
      </w:pPr>
      <w:bookmarkStart w:id="112" w:name="lesson129"/>
      <w:bookmarkEnd w:id="112"/>
      <w:r>
        <w:rPr>
          <w:rFonts w:hint="default" w:ascii="Comic Sans MS" w:hAnsi="Comic Sans MS" w:eastAsia="楷体" w:cs="Comic Sans MS"/>
          <w:b/>
          <w:sz w:val="32"/>
          <w:szCs w:val="32"/>
        </w:rPr>
        <w:t>Lesson 129   Seventy miles an hour</w:t>
      </w:r>
    </w:p>
    <w:p>
      <w:pPr>
        <w:snapToGrid w:val="0"/>
        <w:spacing w:line="340" w:lineRule="exact"/>
        <w:ind w:firstLine="470" w:firstLineChars="196"/>
        <w:rPr>
          <w:rFonts w:hint="default" w:ascii="Comic Sans MS" w:hAnsi="Comic Sans MS" w:eastAsia="楷体" w:cs="Comic Sans MS"/>
          <w:b/>
          <w:bCs/>
          <w:sz w:val="32"/>
          <w:szCs w:val="32"/>
        </w:rPr>
      </w:pPr>
      <w:r>
        <w:rPr>
          <w:rFonts w:hint="default" w:ascii="Comic Sans MS" w:hAnsi="Comic Sans MS" w:eastAsia="楷体" w:cs="Comic Sans MS"/>
          <w:sz w:val="24"/>
          <w:szCs w:val="24"/>
        </w:rPr>
        <w:t>★wave   v. 招手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招手；挥手示意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waved us quiet.  他挥手要我们别出声。</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wave to sb.  平等的挥手，仅仅表示一个方向</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wave at sb.  朝某人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wave sb. goodbye</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She waved me goodbye.  她向我挥手告别。</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起伏；飘动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flag is waving in the wind.  旗帜正在风中飘扬。</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She was attracted by the waving sea.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她被那汹涌起伏的大海吸引。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n. 波</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含有at的词组往往都有不礼貌的成分</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shout at  朝某人喊</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point at  指着某人</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laugh at  嘲笑</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★dream   v. 做梦，思想不集中</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做梦；梦见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dreamt about his grandmother last night.  他昨天夜里梦见他的祖母了。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 you often dream at night?  你晚上经常做梦吗？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梦想；幻想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dreamed that one day she would be as free as a bird.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她幻想着有一天自己能像鸟儿那般自由。</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once dreamed of becoming a famous doctor.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我曾一度梦想着成为一位著名的医生。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出神；心不在焉；空想</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Don’t dream away your life!  不要在想入非非中虚度</w:t>
      </w: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 xml:space="preserve">Lesson 131   </w:t>
      </w:r>
      <w:bookmarkStart w:id="113" w:name="lesson131"/>
      <w:bookmarkEnd w:id="113"/>
      <w:r>
        <w:rPr>
          <w:rFonts w:hint="default" w:ascii="Comic Sans MS" w:hAnsi="Comic Sans MS" w:eastAsia="楷体" w:cs="Comic Sans MS"/>
          <w:b/>
          <w:sz w:val="32"/>
          <w:szCs w:val="32"/>
        </w:rPr>
        <w:t>Don't be so sure!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★worry   v. 担忧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担忧；发愁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Mum always worries too much and it makes her tired.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妈妈总是过度忧虑，而这使她疲惫。</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She’s worried that she might lose her job soon.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她担心也许很快她就会丢掉她现在的工作。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worry about  担心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worry too much  顾虑重重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困扰；使不安宁</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Doesn’t it worry you that his health is becoming worse?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他的身体越来越差，你不担心吗？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is always worrying him for presents.   她总是缠着他要礼物。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★look after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w:t>
      </w:r>
      <w:r>
        <w:rPr>
          <w:rFonts w:hint="default" w:ascii="Comic Sans MS" w:hAnsi="Comic Sans MS" w:eastAsia="楷体" w:cs="Comic Sans MS"/>
          <w:sz w:val="24"/>
          <w:szCs w:val="24"/>
          <w:lang w:val="en-GB"/>
        </w:rPr>
        <w:t xml:space="preserve"> 照料</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照顾</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照管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Who’s going to look after the garden when we are away?</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我们离开时谁来照料花园呢？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Sally will help us to look after the children tomorrow.</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萨莉明天会帮我们照看孩子们的。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注意；关心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Don’t worry about me</w:t>
      </w: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I can look after myself.   别担心——我会照顾她自己的。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doctor advised him to look after his health.  医生建议他他要注意自己的健康。</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80448" behindDoc="0" locked="0" layoutInCell="1" allowOverlap="1">
            <wp:simplePos x="0" y="0"/>
            <wp:positionH relativeFrom="column">
              <wp:posOffset>-76835</wp:posOffset>
            </wp:positionH>
            <wp:positionV relativeFrom="paragraph">
              <wp:posOffset>69215</wp:posOffset>
            </wp:positionV>
            <wp:extent cx="419735" cy="419735"/>
            <wp:effectExtent l="0" t="0" r="18415" b="18415"/>
            <wp:wrapNone/>
            <wp:docPr id="221" name="图片 221"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964" w:firstLineChars="40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[语法]</w:t>
      </w:r>
    </w:p>
    <w:p>
      <w:pPr>
        <w:tabs>
          <w:tab w:val="left" w:pos="3060"/>
        </w:tabs>
        <w:snapToGrid w:val="0"/>
        <w:spacing w:line="340" w:lineRule="exact"/>
        <w:ind w:firstLine="699" w:firstLineChars="29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情态助动词may表示可能性</w:t>
      </w:r>
    </w:p>
    <w:p>
      <w:pPr>
        <w:tabs>
          <w:tab w:val="left" w:pos="3060"/>
        </w:tabs>
        <w:snapToGrid w:val="0"/>
        <w:spacing w:line="340" w:lineRule="exact"/>
        <w:ind w:left="744" w:leftChars="342" w:hanging="26" w:hangingChars="11"/>
        <w:rPr>
          <w:rFonts w:hint="default" w:ascii="Comic Sans MS" w:hAnsi="Comic Sans MS" w:eastAsia="楷体" w:cs="Comic Sans MS"/>
          <w:sz w:val="24"/>
          <w:szCs w:val="24"/>
          <w:lang w:val="en-GB"/>
        </w:rPr>
      </w:pPr>
      <w:r>
        <w:rPr>
          <w:rFonts w:hint="default" w:ascii="Comic Sans MS" w:hAnsi="Comic Sans MS" w:eastAsia="楷体" w:cs="Comic Sans MS"/>
          <w:sz w:val="24"/>
          <w:szCs w:val="24"/>
        </w:rPr>
        <w:t>may和might都表示“</w:t>
      </w:r>
      <w:r>
        <w:rPr>
          <w:rFonts w:hint="default" w:ascii="Comic Sans MS" w:hAnsi="Comic Sans MS" w:eastAsia="楷体" w:cs="Comic Sans MS"/>
          <w:sz w:val="24"/>
          <w:szCs w:val="24"/>
          <w:lang w:val="en-GB"/>
        </w:rPr>
        <w:t>可能、也许</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,might所表示的可能性要比may小</w:t>
      </w:r>
      <w:r>
        <w:rPr>
          <w:rFonts w:hint="default" w:ascii="Comic Sans MS" w:hAnsi="Comic Sans MS" w:eastAsia="楷体" w:cs="Comic Sans MS"/>
          <w:sz w:val="24"/>
          <w:szCs w:val="24"/>
        </w:rPr>
        <w:t>，</w:t>
      </w:r>
      <w:r>
        <w:rPr>
          <w:rFonts w:hint="default" w:ascii="Comic Sans MS" w:hAnsi="Comic Sans MS" w:eastAsia="楷体" w:cs="Comic Sans MS"/>
          <w:sz w:val="24"/>
          <w:szCs w:val="24"/>
          <w:lang w:val="en-GB"/>
        </w:rPr>
        <w:t>且当情况是虚拟时只能用might而不能用may。</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may表示现在或将来的可能性：may+动词原形</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The bread may be fresh.</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He may be reading.</w:t>
      </w:r>
    </w:p>
    <w:p>
      <w:pPr>
        <w:tabs>
          <w:tab w:val="left" w:pos="3060"/>
        </w:tabs>
        <w:snapToGrid w:val="0"/>
        <w:spacing w:line="340" w:lineRule="exact"/>
        <w:ind w:firstLine="458" w:firstLineChars="191"/>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may也可表示过去的可能性：may have (done)</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He was late. He may have been busy.</w:t>
      </w:r>
    </w:p>
    <w:p>
      <w:pPr>
        <w:tabs>
          <w:tab w:val="left" w:pos="3060"/>
        </w:tabs>
        <w:snapToGrid w:val="0"/>
        <w:spacing w:line="340" w:lineRule="exact"/>
        <w:ind w:firstLine="696" w:firstLineChars="290"/>
        <w:rPr>
          <w:rFonts w:hint="default" w:ascii="Comic Sans MS" w:hAnsi="Comic Sans MS" w:eastAsia="楷体" w:cs="Comic Sans MS"/>
          <w:sz w:val="24"/>
          <w:szCs w:val="24"/>
          <w:lang w:val="en-GB"/>
        </w:rPr>
      </w:pPr>
      <w:r>
        <w:rPr>
          <w:rFonts w:hint="default" w:ascii="Comic Sans MS" w:hAnsi="Comic Sans MS" w:eastAsia="楷体" w:cs="Comic Sans MS"/>
          <w:sz w:val="24"/>
          <w:szCs w:val="24"/>
          <w:lang w:val="en-GB"/>
        </w:rPr>
        <w:t>I went out last night, and she may have been reading.</w:t>
      </w:r>
    </w:p>
    <w:p>
      <w:pPr>
        <w:tabs>
          <w:tab w:val="left" w:pos="3060"/>
        </w:tabs>
        <w:snapToGrid w:val="0"/>
        <w:spacing w:line="340" w:lineRule="exact"/>
        <w:ind w:firstLine="699" w:firstLineChars="29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[课文注释]</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1、We can't make up our minds.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make up one’s mind是表示下定决心的一处固定用法。</w:t>
      </w: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2、Will you travel by sea or by air?</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by sea  乘船，by air  乘飞机</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147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3、It may be cheaper, but it takes a long time.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take a long time  花很长时间</w:t>
      </w:r>
    </w:p>
    <w:p>
      <w:pPr>
        <w:snapToGrid w:val="0"/>
        <w:spacing w:line="340" w:lineRule="exact"/>
        <w:jc w:val="both"/>
        <w:rPr>
          <w:rFonts w:hint="default" w:ascii="Comic Sans MS" w:hAnsi="Comic Sans MS" w:eastAsia="楷体" w:cs="Comic Sans MS"/>
          <w:b/>
          <w:bCs/>
          <w:sz w:val="32"/>
          <w:szCs w:val="32"/>
        </w:rPr>
      </w:pPr>
      <w:r>
        <w:rPr>
          <w:rFonts w:hint="default" w:ascii="Comic Sans MS" w:hAnsi="Comic Sans MS" w:eastAsia="楷体" w:cs="Comic Sans MS"/>
          <w:b/>
          <w:bCs/>
          <w:sz w:val="32"/>
          <w:szCs w:val="32"/>
        </w:rPr>
        <w:t>Lesso</w:t>
      </w:r>
      <w:bookmarkStart w:id="114" w:name="lesson133"/>
      <w:bookmarkEnd w:id="114"/>
      <w:r>
        <w:rPr>
          <w:rFonts w:hint="default" w:ascii="Comic Sans MS" w:hAnsi="Comic Sans MS" w:eastAsia="楷体" w:cs="Comic Sans MS"/>
          <w:b/>
          <w:bCs/>
          <w:sz w:val="32"/>
          <w:szCs w:val="32"/>
        </w:rPr>
        <w:t>n 133   Sensational news!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★sensational   adj. 爆炸性的，耸人听闻的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令人兴奋的；轰动性的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discovery was sensational.  那个发现引起了轰动。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(贬)耸人听闻的；企图追求轰动效应的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sensational news report didn’t have much effect on them.</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那起耸人听闻的新闻报导对他们并无多大影响。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(口)非常好；给人深刻印象的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looks sensational in that dress!  她穿那条裙子的样子真令人难忘！</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wonder v. 感到好奇</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感到好奇；想要知道</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wonder why he hasn’t come.  我很想知道他为什么没来。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was wondering if I could borrow your bicycle.</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 wonder why.  我想知道为什么。</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我在想是否能借用你的自行车。</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感到惊讶（或诧异）</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She wonders at his rudeness.  她对他的无礼感到惊讶。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I shouldn’t wonder if she is elected.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如果她当选，我不会感到惊奇。</w:t>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[语法]</w:t>
      </w:r>
    </w:p>
    <w:p>
      <w:pPr>
        <w:tabs>
          <w:tab w:val="left" w:pos="3060"/>
        </w:tabs>
        <w:snapToGrid w:val="0"/>
        <w:spacing w:line="340" w:lineRule="exact"/>
        <w:ind w:firstLine="460" w:firstLineChars="191"/>
        <w:rPr>
          <w:rFonts w:hint="default" w:ascii="Comic Sans MS" w:hAnsi="Comic Sans MS" w:eastAsia="楷体" w:cs="Comic Sans MS"/>
          <w:b/>
          <w:sz w:val="24"/>
          <w:szCs w:val="24"/>
        </w:rPr>
      </w:pPr>
      <w:r>
        <w:rPr>
          <w:rFonts w:hint="default" w:ascii="Comic Sans MS" w:hAnsi="Comic Sans MS" w:eastAsia="楷体" w:cs="Comic Sans MS"/>
          <w:b/>
          <w:sz w:val="24"/>
          <w:szCs w:val="24"/>
        </w:rPr>
        <w:t>需改变时态的间接陈述句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间接引语从句的时态要和主句保持一致，主句用过去式时，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除述时从句的时态通常要“往回移”，一般规则是：现在时变为过去时，</w:t>
      </w:r>
    </w:p>
    <w:p>
      <w:pPr>
        <w:tabs>
          <w:tab w:val="left" w:pos="3060"/>
        </w:tabs>
        <w:snapToGrid w:val="0"/>
        <w:spacing w:line="340" w:lineRule="exact"/>
        <w:ind w:left="744" w:leftChars="342" w:hanging="26" w:hangingChars="11"/>
        <w:rPr>
          <w:rFonts w:hint="default" w:ascii="Comic Sans MS" w:hAnsi="Comic Sans MS" w:eastAsia="楷体" w:cs="Comic Sans MS"/>
          <w:sz w:val="24"/>
          <w:szCs w:val="24"/>
        </w:rPr>
      </w:pPr>
      <w:r>
        <w:rPr>
          <w:rFonts w:hint="default" w:ascii="Comic Sans MS" w:hAnsi="Comic Sans MS" w:eastAsia="楷体" w:cs="Comic Sans MS"/>
          <w:sz w:val="24"/>
          <w:szCs w:val="24"/>
        </w:rPr>
        <w:t>过去时变为过去完成时。为过去时或条件时态的情态动词和过去完成时在转述时不变，因为不可能再往回移了。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She said (that) she could see me the next day.</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情态助动词的变化：may—might，can—could，will—would，won’t—wouldn’t，going to—would，can’t—couldn’t等。</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1995"/>
        </w:tabs>
        <w:snapToGrid w:val="0"/>
        <w:spacing w:line="340" w:lineRule="exact"/>
        <w:ind w:firstLine="460" w:firstLineChars="192"/>
        <w:rPr>
          <w:rFonts w:hint="default" w:ascii="Comic Sans MS" w:hAnsi="Comic Sans MS" w:eastAsia="楷体" w:cs="Comic Sans MS"/>
          <w:sz w:val="24"/>
          <w:szCs w:val="24"/>
        </w:rPr>
      </w:pPr>
    </w:p>
    <w:p>
      <w:pPr>
        <w:snapToGrid w:val="0"/>
        <w:spacing w:line="340" w:lineRule="exact"/>
        <w:ind w:firstLine="321" w:firstLineChars="100"/>
        <w:jc w:val="both"/>
        <w:rPr>
          <w:rFonts w:hint="default" w:ascii="Comic Sans MS" w:hAnsi="Comic Sans MS" w:eastAsia="楷体" w:cs="Comic Sans MS"/>
          <w:b/>
          <w:sz w:val="32"/>
          <w:szCs w:val="32"/>
        </w:rPr>
      </w:pPr>
      <w:r>
        <w:rPr>
          <w:rFonts w:hint="default" w:ascii="Comic Sans MS" w:hAnsi="Comic Sans MS" w:eastAsia="楷体" w:cs="Comic Sans MS"/>
          <w:b/>
          <w:sz w:val="32"/>
          <w:szCs w:val="32"/>
        </w:rPr>
        <w:t>Lesson</w:t>
      </w:r>
      <w:bookmarkStart w:id="115" w:name="lesson135"/>
      <w:bookmarkEnd w:id="115"/>
      <w:r>
        <w:rPr>
          <w:rFonts w:hint="default" w:ascii="Comic Sans MS" w:hAnsi="Comic Sans MS" w:eastAsia="楷体" w:cs="Comic Sans MS"/>
          <w:b/>
          <w:sz w:val="32"/>
          <w:szCs w:val="32"/>
        </w:rPr>
        <w:t xml:space="preserve"> 135  The latest report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★future     n.   未来的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the future      在未来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future wife    未婚妻；   future husband    未婚夫</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get married     结婚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They will get married next week.</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marry    v. 结婚（瞬间动词，不能用完成时）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They have married for 10 years.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married     adj. 已婚的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They have been married for 10 year.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marriage    n. 结婚</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同样的瞬间动词还有die，不能用在完成时中，其形容词为dead：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They have been dead for ten years.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He died last year.</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introduce   vt. 介绍</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介绍；引导</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was introduced to Mrs. Black at that party.  在那个聚会上，他被介绍跟布莱克太太相识了。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May I introduce my future husband to you?  让我介绍你跟我的未婚夫认识好吗？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引进；推行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Panda has been introduced into Japan from China.  大熊猫由中国引入日本。</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Economic reforms have been introduced in China.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中国推行了经济方面的改革。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引领；（初次）提出</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The guest was introduced into a room upstairs.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客人被领进了楼上的一个房间。</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 introduced a new topic for our discussion.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他提出了一个新的议题供我们讨论。</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lang w:val="en-GB"/>
        </w:rPr>
        <w:t>★</w:t>
      </w:r>
      <w:r>
        <w:rPr>
          <w:rFonts w:hint="default" w:ascii="Comic Sans MS" w:hAnsi="Comic Sans MS" w:eastAsia="楷体" w:cs="Comic Sans MS"/>
          <w:sz w:val="24"/>
          <w:szCs w:val="24"/>
        </w:rPr>
        <w:t>really  adv. 真正的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adv. 真正地；确实地</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Are you really going to retire?  你真的准备退休吗？</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He wants to know what really happened.  他想知道事实的真相。</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② adv. (用以加强语气)实在；其实</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I really don’t mind.  我真的不介意。</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You don’t really expect him to believe that, do you?</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你其实并不指望他相信那一点，对吗？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adv. (表示疑问、惊讶、恼怒等)真的；是吗；真是的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It is said that she’s going to retire.   听说她要退休了。</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Really?   真的吗？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Oh really! It’s terrible for him.  喔，真是的！这对他来说太可怕了。</w:t>
      </w:r>
    </w:p>
    <w:p>
      <w:pPr>
        <w:tabs>
          <w:tab w:val="left" w:pos="3060"/>
        </w:tabs>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32"/>
          <w:szCs w:val="32"/>
        </w:rPr>
        <w:drawing>
          <wp:anchor distT="0" distB="0" distL="114300" distR="114300" simplePos="0" relativeHeight="251881472" behindDoc="0" locked="0" layoutInCell="1" allowOverlap="1">
            <wp:simplePos x="0" y="0"/>
            <wp:positionH relativeFrom="column">
              <wp:posOffset>-76835</wp:posOffset>
            </wp:positionH>
            <wp:positionV relativeFrom="paragraph">
              <wp:posOffset>142240</wp:posOffset>
            </wp:positionV>
            <wp:extent cx="419735" cy="419735"/>
            <wp:effectExtent l="0" t="0" r="18415" b="18415"/>
            <wp:wrapNone/>
            <wp:docPr id="223" name="图片 223"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32"/>
        </w:rPr>
      </w:pPr>
      <w:r>
        <w:rPr>
          <w:rFonts w:hint="default" w:ascii="Comic Sans MS" w:hAnsi="Comic Sans MS" w:eastAsia="楷体" w:cs="Comic Sans MS"/>
          <w:b/>
          <w:sz w:val="24"/>
          <w:szCs w:val="32"/>
        </w:rPr>
        <w:t>[语法]</w:t>
      </w:r>
    </w:p>
    <w:p>
      <w:pPr>
        <w:tabs>
          <w:tab w:val="left" w:pos="3060"/>
        </w:tabs>
        <w:snapToGrid w:val="0"/>
        <w:spacing w:line="340" w:lineRule="exact"/>
        <w:ind w:firstLine="460" w:firstLineChars="191"/>
        <w:rPr>
          <w:rFonts w:hint="default" w:ascii="Comic Sans MS" w:hAnsi="Comic Sans MS" w:eastAsia="楷体" w:cs="Comic Sans MS"/>
          <w:b/>
          <w:sz w:val="24"/>
          <w:szCs w:val="24"/>
        </w:rPr>
      </w:pPr>
      <w:r>
        <w:rPr>
          <w:rFonts w:hint="default" w:ascii="Comic Sans MS" w:hAnsi="Comic Sans MS" w:eastAsia="楷体" w:cs="Comic Sans MS"/>
          <w:b/>
          <w:sz w:val="24"/>
          <w:szCs w:val="24"/>
        </w:rPr>
        <w:t>Let的用法：</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let与一般动词不同，它用于动词+ 宾语+ 动词原形结构，即let后面可接名词或代词，再接不带to 的动词不定式。其意思为“允许、让”。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Just let me try!  就让我试试吧！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Her parents wouldn’t let her go out with that boy.</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snapToGrid w:val="0"/>
        <w:spacing w:line="340" w:lineRule="exact"/>
        <w:jc w:val="center"/>
        <w:rPr>
          <w:rFonts w:hint="default" w:ascii="Comic Sans MS" w:hAnsi="Comic Sans MS" w:eastAsia="楷体" w:cs="Comic Sans MS"/>
          <w:b/>
          <w:bCs/>
          <w:sz w:val="32"/>
          <w:szCs w:val="32"/>
        </w:rPr>
      </w:pPr>
    </w:p>
    <w:p>
      <w:pPr>
        <w:snapToGrid w:val="0"/>
        <w:spacing w:line="340" w:lineRule="exact"/>
        <w:ind w:firstLine="643" w:firstLineChars="200"/>
        <w:jc w:val="both"/>
        <w:rPr>
          <w:rFonts w:hint="default" w:ascii="Comic Sans MS" w:hAnsi="Comic Sans MS" w:eastAsia="楷体" w:cs="Comic Sans MS"/>
          <w:b/>
          <w:sz w:val="32"/>
          <w:szCs w:val="32"/>
        </w:rPr>
      </w:pPr>
      <w:r>
        <w:rPr>
          <w:rFonts w:hint="default" w:ascii="Comic Sans MS" w:hAnsi="Comic Sans MS" w:eastAsia="楷体" w:cs="Comic Sans MS"/>
          <w:b/>
          <w:sz w:val="32"/>
          <w:szCs w:val="32"/>
        </w:rPr>
        <w:t>Les</w:t>
      </w:r>
      <w:bookmarkStart w:id="116" w:name="lesson137"/>
      <w:bookmarkEnd w:id="116"/>
      <w:r>
        <w:rPr>
          <w:rFonts w:hint="default" w:ascii="Comic Sans MS" w:hAnsi="Comic Sans MS" w:eastAsia="楷体" w:cs="Comic Sans MS"/>
          <w:b/>
          <w:sz w:val="32"/>
          <w:szCs w:val="32"/>
        </w:rPr>
        <w:t>son 137  A pleasant dream</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sz w:val="24"/>
          <w:szCs w:val="24"/>
          <w:lang w:eastAsia="zh-CN"/>
        </w:rPr>
        <w:drawing>
          <wp:anchor distT="0" distB="0" distL="114300" distR="114300" simplePos="0" relativeHeight="251767808" behindDoc="0" locked="0" layoutInCell="1" allowOverlap="1">
            <wp:simplePos x="0" y="0"/>
            <wp:positionH relativeFrom="column">
              <wp:posOffset>-226695</wp:posOffset>
            </wp:positionH>
            <wp:positionV relativeFrom="paragraph">
              <wp:posOffset>33020</wp:posOffset>
            </wp:positionV>
            <wp:extent cx="457200" cy="457200"/>
            <wp:effectExtent l="0" t="0" r="0" b="0"/>
            <wp:wrapNone/>
            <wp:docPr id="224" name="图片 224" descr="32313536323539303b32313536323537303bd7f7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32313536323539303b32313536323537303bd7f7d2b5"/>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457200" cy="457200"/>
                    </a:xfrm>
                    <a:prstGeom prst="rect">
                      <a:avLst/>
                    </a:prstGeom>
                  </pic:spPr>
                </pic:pic>
              </a:graphicData>
            </a:graphic>
          </wp:anchor>
        </w:drawing>
      </w:r>
      <w:r>
        <w:rPr>
          <w:rFonts w:hint="default" w:ascii="Comic Sans MS" w:hAnsi="Comic Sans MS" w:eastAsia="楷体" w:cs="Comic Sans MS"/>
          <w:sz w:val="24"/>
          <w:szCs w:val="24"/>
        </w:rPr>
        <w:t> </w:t>
      </w:r>
    </w:p>
    <w:p>
      <w:pPr>
        <w:snapToGrid w:val="0"/>
        <w:spacing w:line="340" w:lineRule="exact"/>
        <w:ind w:firstLine="482" w:firstLineChars="200"/>
        <w:rPr>
          <w:rFonts w:hint="default" w:ascii="Comic Sans MS" w:hAnsi="Comic Sans MS" w:eastAsia="楷体" w:cs="Comic Sans MS"/>
          <w:sz w:val="24"/>
          <w:szCs w:val="32"/>
        </w:rPr>
      </w:pPr>
      <w:r>
        <w:rPr>
          <w:rFonts w:hint="default" w:ascii="Comic Sans MS" w:hAnsi="Comic Sans MS" w:eastAsia="楷体" w:cs="Comic Sans MS"/>
          <w:b/>
          <w:sz w:val="24"/>
          <w:szCs w:val="32"/>
        </w:rPr>
        <w:t>[词汇]</w:t>
      </w:r>
      <w:r>
        <w:rPr>
          <w:rFonts w:hint="default" w:ascii="Comic Sans MS" w:hAnsi="Comic Sans MS" w:eastAsia="楷体" w:cs="Comic Sans MS"/>
          <w:sz w:val="24"/>
          <w:szCs w:val="32"/>
        </w:rPr>
        <w:t>（6）</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football</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足球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pool</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赌注</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win (won, won)</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world</w:t>
      </w:r>
      <w:r>
        <w:rPr>
          <w:rFonts w:hint="default" w:ascii="Comic Sans MS" w:hAnsi="Comic Sans MS" w:eastAsia="楷体" w:cs="Comic Sans MS"/>
          <w:sz w:val="24"/>
          <w:szCs w:val="24"/>
        </w:rPr>
        <w:tab/>
      </w:r>
      <w:r>
        <w:rPr>
          <w:rFonts w:hint="default" w:ascii="Comic Sans MS" w:hAnsi="Comic Sans MS" w:eastAsia="楷体" w:cs="Comic Sans MS"/>
          <w:sz w:val="24"/>
          <w:szCs w:val="24"/>
        </w:rPr>
        <w:t>n.   世界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poor</w:t>
      </w:r>
      <w:r>
        <w:rPr>
          <w:rFonts w:hint="default" w:ascii="Comic Sans MS" w:hAnsi="Comic Sans MS" w:eastAsia="楷体" w:cs="Comic Sans MS"/>
          <w:sz w:val="24"/>
          <w:szCs w:val="24"/>
        </w:rPr>
        <w:tab/>
      </w:r>
      <w:r>
        <w:rPr>
          <w:rFonts w:hint="default" w:ascii="Comic Sans MS" w:hAnsi="Comic Sans MS" w:eastAsia="楷体" w:cs="Comic Sans MS"/>
          <w:sz w:val="24"/>
          <w:szCs w:val="24"/>
        </w:rPr>
        <w:t>adj. 贫穷的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depend</w:t>
      </w:r>
      <w:r>
        <w:rPr>
          <w:rFonts w:hint="default" w:ascii="Comic Sans MS" w:hAnsi="Comic Sans MS" w:eastAsia="楷体" w:cs="Comic Sans MS"/>
          <w:sz w:val="24"/>
          <w:szCs w:val="24"/>
        </w:rPr>
        <w:tab/>
      </w:r>
      <w:r>
        <w:rPr>
          <w:rFonts w:hint="default" w:ascii="Comic Sans MS" w:hAnsi="Comic Sans MS" w:eastAsia="楷体" w:cs="Comic Sans MS"/>
          <w:sz w:val="24"/>
          <w:szCs w:val="24"/>
        </w:rPr>
        <w:t>v. 依靠（on）</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★football   n.足球；（美）橄榄球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soccer  （美）足球</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do the football pool  做足球赌注</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★world   n.   世界</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in the world  在世界上</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worldwide  全世纪范围的</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see the world  看世界</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 want to see the world.</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travel round the world   周游世界</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★depend   v. 依靠（on）</w:t>
      </w:r>
    </w:p>
    <w:p>
      <w:pPr>
        <w:tabs>
          <w:tab w:val="left" w:pos="3060"/>
        </w:tabs>
        <w:snapToGrid w:val="0"/>
        <w:spacing w:line="340" w:lineRule="exact"/>
        <w:ind w:firstLine="936" w:firstLineChars="390"/>
        <w:rPr>
          <w:rFonts w:hint="default" w:ascii="Comic Sans MS" w:hAnsi="Comic Sans MS" w:eastAsia="楷体" w:cs="Comic Sans MS"/>
          <w:sz w:val="24"/>
          <w:szCs w:val="24"/>
        </w:rPr>
      </w:pPr>
      <w:r>
        <w:rPr>
          <w:rFonts w:hint="default" w:ascii="Comic Sans MS" w:hAnsi="Comic Sans MS" w:eastAsia="楷体" w:cs="Comic Sans MS"/>
          <w:sz w:val="24"/>
          <w:szCs w:val="24"/>
        </w:rPr>
        <w:t>① v. 视……而定；取决于</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When are you coming back?</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Well, it depends.  哦，看情况吧。</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It depends on whether they win or not.  这取决于他们是否能能赢。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 依靠；依赖</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 country depends heavily on its export of farming products.</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这个国家在很大程度上依赖于其农产品的出口。</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They depended on us for help.  他们依靠的是我们的帮助。</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③ v. 信赖；相信</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We can depend on the accuracy of the test.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我们可以相信测试的准确性。</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You can depend on John—he is an honest man.</w:t>
      </w:r>
    </w:p>
    <w:p>
      <w:pPr>
        <w:tabs>
          <w:tab w:val="left" w:pos="3060"/>
        </w:tabs>
        <w:snapToGrid w:val="0"/>
        <w:spacing w:line="340" w:lineRule="exact"/>
        <w:ind w:firstLine="458" w:firstLineChars="191"/>
        <w:rPr>
          <w:rFonts w:hint="default" w:ascii="Comic Sans MS" w:hAnsi="Comic Sans MS" w:eastAsia="楷体" w:cs="Comic Sans MS"/>
          <w:sz w:val="24"/>
          <w:szCs w:val="24"/>
        </w:rPr>
      </w:pP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★win (won, won)  v.赢</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① v. 赢（如比赛或奖项）；获胜</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Which team won?</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He felt very excited to have won the gold medal.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赢得了金牌，他感到非常兴奋。</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② v.（经过努力等）赢得；取得；成功</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Do you think he will win the election?  </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你认为他竞选会成功吗？</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He had been applying for a scholarship and he won at last.</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他一直在申请奖学金并终于获得了。</w:t>
      </w:r>
    </w:p>
    <w:p>
      <w:pPr>
        <w:tabs>
          <w:tab w:val="left" w:pos="3060"/>
        </w:tabs>
        <w:snapToGrid w:val="0"/>
        <w:spacing w:line="340" w:lineRule="exact"/>
        <w:rPr>
          <w:rFonts w:hint="default" w:ascii="Comic Sans MS" w:hAnsi="Comic Sans MS" w:eastAsia="楷体" w:cs="Comic Sans MS"/>
          <w:sz w:val="24"/>
          <w:szCs w:val="32"/>
        </w:rPr>
      </w:pPr>
      <w:r>
        <w:rPr>
          <w:rFonts w:hint="default" w:ascii="Comic Sans MS" w:hAnsi="Comic Sans MS" w:eastAsia="楷体" w:cs="Comic Sans MS"/>
          <w:b/>
          <w:sz w:val="32"/>
          <w:szCs w:val="32"/>
        </w:rPr>
        <w:drawing>
          <wp:anchor distT="0" distB="0" distL="114300" distR="114300" simplePos="0" relativeHeight="251882496" behindDoc="0" locked="0" layoutInCell="1" allowOverlap="1">
            <wp:simplePos x="0" y="0"/>
            <wp:positionH relativeFrom="column">
              <wp:posOffset>-143510</wp:posOffset>
            </wp:positionH>
            <wp:positionV relativeFrom="paragraph">
              <wp:posOffset>161290</wp:posOffset>
            </wp:positionV>
            <wp:extent cx="419735" cy="419735"/>
            <wp:effectExtent l="0" t="0" r="18415" b="18415"/>
            <wp:wrapNone/>
            <wp:docPr id="225" name="图片 225"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条件从句</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在英文中，条件是指某一事情（状语从句中的动作）实现之后其他事情（主句中的动作）才能发生，通常译为“假如”。如果条件状语从句用于询问或谈论十分可能发生的事情，那么条件状语从句中常用一般现在时，而主句中则用一般将来时。</w:t>
      </w:r>
    </w:p>
    <w:p>
      <w:pPr>
        <w:tabs>
          <w:tab w:val="left" w:pos="3060"/>
        </w:tabs>
        <w:snapToGrid w:val="0"/>
        <w:spacing w:line="340" w:lineRule="exact"/>
        <w:ind w:firstLine="458" w:firstLineChars="191"/>
        <w:rPr>
          <w:rFonts w:hint="default" w:ascii="Comic Sans MS" w:hAnsi="Comic Sans MS" w:eastAsia="楷体" w:cs="Comic Sans MS"/>
          <w:sz w:val="24"/>
          <w:szCs w:val="24"/>
        </w:rPr>
      </w:pPr>
      <w:r>
        <w:rPr>
          <w:rFonts w:hint="default" w:ascii="Comic Sans MS" w:hAnsi="Comic Sans MS" w:eastAsia="楷体" w:cs="Comic Sans MS"/>
          <w:sz w:val="24"/>
          <w:szCs w:val="24"/>
        </w:rPr>
        <w:t>结构：主句 + if 从句 或  if 从句, 主句</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If you rains tomorrow, I won’t go to work.</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You must go to school if you feel better.</w:t>
      </w:r>
    </w:p>
    <w:p>
      <w:pPr>
        <w:tabs>
          <w:tab w:val="left" w:pos="3060"/>
        </w:tabs>
        <w:snapToGrid w:val="0"/>
        <w:spacing w:line="340" w:lineRule="exact"/>
        <w:ind w:firstLine="696" w:firstLineChars="290"/>
        <w:rPr>
          <w:rFonts w:hint="default" w:ascii="Comic Sans MS" w:hAnsi="Comic Sans MS" w:eastAsia="楷体" w:cs="Comic Sans MS"/>
          <w:sz w:val="24"/>
          <w:szCs w:val="24"/>
        </w:rPr>
      </w:pPr>
      <w:r>
        <w:rPr>
          <w:rFonts w:hint="default" w:ascii="Comic Sans MS" w:hAnsi="Comic Sans MS" w:eastAsia="楷体" w:cs="Comic Sans MS"/>
          <w:sz w:val="24"/>
          <w:szCs w:val="24"/>
        </w:rPr>
        <w:t>You will have to pay for it if you break the window.</w:t>
      </w:r>
    </w:p>
    <w:p>
      <w:pPr>
        <w:tabs>
          <w:tab w:val="left" w:pos="3060"/>
        </w:tabs>
        <w:snapToGrid w:val="0"/>
        <w:spacing w:line="340" w:lineRule="exact"/>
        <w:rPr>
          <w:rFonts w:hint="default" w:ascii="Comic Sans MS" w:hAnsi="Comic Sans MS" w:eastAsia="楷体" w:cs="Comic Sans MS"/>
          <w:sz w:val="24"/>
          <w:szCs w:val="24"/>
        </w:rPr>
      </w:pPr>
      <w:r>
        <w:rPr>
          <w:rFonts w:hint="default" w:ascii="Comic Sans MS" w:hAnsi="Comic Sans MS" w:eastAsia="楷体" w:cs="Comic Sans MS"/>
          <w:sz w:val="24"/>
          <w:szCs w:val="24"/>
        </w:rPr>
        <w:t>if从句中的现在时表示需具备的条件，</w:t>
      </w:r>
    </w:p>
    <w:p>
      <w:pPr>
        <w:tabs>
          <w:tab w:val="left" w:pos="3060"/>
        </w:tabs>
        <w:snapToGrid w:val="0"/>
        <w:spacing w:line="340" w:lineRule="exact"/>
        <w:rPr>
          <w:rFonts w:hint="default" w:ascii="Comic Sans MS" w:hAnsi="Comic Sans MS" w:eastAsia="楷体" w:cs="Comic Sans MS"/>
          <w:sz w:val="24"/>
          <w:szCs w:val="24"/>
        </w:rPr>
      </w:pPr>
      <w:r>
        <w:rPr>
          <w:rFonts w:hint="default" w:ascii="Comic Sans MS" w:hAnsi="Comic Sans MS" w:eastAsia="楷体" w:cs="Comic Sans MS"/>
          <w:sz w:val="24"/>
          <w:szCs w:val="24"/>
        </w:rPr>
        <w:t>主句中的shall/will将来时表示可能的结果。</w:t>
      </w:r>
    </w:p>
    <w:p>
      <w:pPr>
        <w:tabs>
          <w:tab w:val="left" w:pos="3060"/>
        </w:tabs>
        <w:snapToGrid w:val="0"/>
        <w:spacing w:line="340" w:lineRule="exact"/>
        <w:ind w:firstLine="614" w:firstLineChars="191"/>
        <w:rPr>
          <w:rFonts w:hint="default" w:ascii="Comic Sans MS" w:hAnsi="Comic Sans MS" w:eastAsia="楷体" w:cs="Comic Sans MS"/>
          <w:sz w:val="24"/>
          <w:szCs w:val="24"/>
        </w:rPr>
      </w:pPr>
      <w:r>
        <w:rPr>
          <w:rFonts w:hint="default" w:ascii="Comic Sans MS" w:hAnsi="Comic Sans MS" w:eastAsia="楷体" w:cs="Comic Sans MS"/>
          <w:b/>
          <w:sz w:val="32"/>
          <w:szCs w:val="32"/>
        </w:rPr>
        <w:drawing>
          <wp:anchor distT="0" distB="0" distL="114300" distR="114300" simplePos="0" relativeHeight="251883520" behindDoc="0" locked="0" layoutInCell="1" allowOverlap="1">
            <wp:simplePos x="0" y="0"/>
            <wp:positionH relativeFrom="column">
              <wp:posOffset>-95885</wp:posOffset>
            </wp:positionH>
            <wp:positionV relativeFrom="paragraph">
              <wp:posOffset>100965</wp:posOffset>
            </wp:positionV>
            <wp:extent cx="419735" cy="419735"/>
            <wp:effectExtent l="0" t="0" r="18415" b="18415"/>
            <wp:wrapNone/>
            <wp:docPr id="226" name="图片 226"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sz w:val="24"/>
          <w:szCs w:val="24"/>
        </w:rPr>
      </w:pPr>
      <w:r>
        <w:rPr>
          <w:rFonts w:hint="default" w:ascii="Comic Sans MS" w:hAnsi="Comic Sans MS" w:eastAsia="楷体" w:cs="Comic Sans MS"/>
          <w:b/>
          <w:sz w:val="24"/>
          <w:szCs w:val="24"/>
        </w:rPr>
        <w:t>[课文]</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JULIE:</w:t>
      </w:r>
      <w:r>
        <w:rPr>
          <w:rFonts w:hint="default" w:ascii="Comic Sans MS" w:hAnsi="Comic Sans MS" w:eastAsia="楷体" w:cs="Comic Sans MS"/>
          <w:sz w:val="24"/>
          <w:szCs w:val="24"/>
        </w:rPr>
        <w:tab/>
      </w:r>
      <w:r>
        <w:rPr>
          <w:rFonts w:hint="default" w:ascii="Comic Sans MS" w:hAnsi="Comic Sans MS" w:eastAsia="楷体" w:cs="Comic Sans MS"/>
          <w:sz w:val="24"/>
          <w:szCs w:val="24"/>
        </w:rPr>
        <w:t>Are you doing the football pools, Brain?</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BRIAN: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Yes, I've nearly finished, Julie.</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Julie. I'm sure we'll win something this week.</w:t>
      </w:r>
    </w:p>
    <w:p>
      <w:pPr>
        <w:tabs>
          <w:tab w:val="left" w:pos="12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JULIE:</w:t>
      </w:r>
      <w:r>
        <w:rPr>
          <w:rFonts w:hint="default" w:ascii="Comic Sans MS" w:hAnsi="Comic Sans MS" w:eastAsia="楷体" w:cs="Comic Sans MS"/>
          <w:sz w:val="24"/>
          <w:szCs w:val="24"/>
        </w:rPr>
        <w:tab/>
      </w:r>
      <w:r>
        <w:rPr>
          <w:rFonts w:hint="default" w:ascii="Comic Sans MS" w:hAnsi="Comic Sans MS" w:eastAsia="楷体" w:cs="Comic Sans MS"/>
          <w:sz w:val="24"/>
          <w:szCs w:val="24"/>
        </w:rPr>
        <w:t>You always say that, but we never win anything!</w:t>
      </w:r>
    </w:p>
    <w:p>
      <w:pPr>
        <w:tabs>
          <w:tab w:val="left" w:pos="12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 will you do if you win a lot of money?</w:t>
      </w:r>
    </w:p>
    <w:p>
      <w:pPr>
        <w:tabs>
          <w:tab w:val="left" w:pos="12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BRIAN: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If I win a lot of money I'll buy you a mink coat.</w:t>
      </w:r>
    </w:p>
    <w:p>
      <w:pPr>
        <w:tabs>
          <w:tab w:val="left" w:pos="1260"/>
        </w:tabs>
        <w:snapToGrid w:val="0"/>
        <w:spacing w:line="340" w:lineRule="exact"/>
        <w:ind w:firstLine="700" w:firstLineChars="2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JULIE: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don't want a mink coat!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 want to see the world.</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BRIAN: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All right.</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If we win a lot of money We'll travel round the world and we'll stay at the best hotels. </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 xml:space="preserve">Then we'll return home and buy a big house in the country. </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ab/>
      </w:r>
      <w:r>
        <w:rPr>
          <w:rFonts w:hint="default" w:ascii="Comic Sans MS" w:hAnsi="Comic Sans MS" w:eastAsia="楷体" w:cs="Comic Sans MS"/>
          <w:sz w:val="24"/>
          <w:szCs w:val="24"/>
        </w:rPr>
        <w:t>We'll have a beautiful garden and …</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JULIE: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But if we spend all that money we'll be poor again.</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What'll we do then?</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BRIAN:</w:t>
      </w:r>
      <w:r>
        <w:rPr>
          <w:rFonts w:hint="default" w:ascii="Comic Sans MS" w:hAnsi="Comic Sans MS" w:eastAsia="楷体" w:cs="Comic Sans MS"/>
          <w:sz w:val="24"/>
          <w:szCs w:val="24"/>
        </w:rPr>
        <w:tab/>
      </w:r>
      <w:r>
        <w:rPr>
          <w:rFonts w:hint="default" w:ascii="Comic Sans MS" w:hAnsi="Comic Sans MS" w:eastAsia="楷体" w:cs="Comic Sans MS"/>
          <w:sz w:val="24"/>
          <w:szCs w:val="24"/>
        </w:rPr>
        <w:t>If we spend all the money we'll try and win the football pools again.</w:t>
      </w:r>
    </w:p>
    <w:p>
      <w:pPr>
        <w:tabs>
          <w:tab w:val="left" w:pos="1260"/>
        </w:tabs>
        <w:snapToGrid w:val="0"/>
        <w:spacing w:line="340" w:lineRule="exact"/>
        <w:ind w:firstLine="460" w:firstLineChars="192"/>
        <w:rPr>
          <w:rFonts w:hint="default" w:ascii="Comic Sans MS" w:hAnsi="Comic Sans MS" w:eastAsia="楷体" w:cs="Comic Sans MS"/>
          <w:sz w:val="24"/>
          <w:szCs w:val="24"/>
        </w:rPr>
      </w:pPr>
      <w:r>
        <w:rPr>
          <w:rFonts w:hint="default" w:ascii="Comic Sans MS" w:hAnsi="Comic Sans MS" w:eastAsia="楷体" w:cs="Comic Sans MS"/>
          <w:sz w:val="24"/>
          <w:szCs w:val="24"/>
        </w:rPr>
        <w:t xml:space="preserve">JULIE: </w:t>
      </w:r>
      <w:r>
        <w:rPr>
          <w:rFonts w:hint="default" w:ascii="Comic Sans MS" w:hAnsi="Comic Sans MS" w:eastAsia="楷体" w:cs="Comic Sans MS"/>
          <w:sz w:val="24"/>
          <w:szCs w:val="24"/>
        </w:rPr>
        <w:tab/>
      </w:r>
      <w:r>
        <w:rPr>
          <w:rFonts w:hint="default" w:ascii="Comic Sans MS" w:hAnsi="Comic Sans MS" w:eastAsia="楷体" w:cs="Comic Sans MS"/>
          <w:sz w:val="24"/>
          <w:szCs w:val="24"/>
        </w:rPr>
        <w:t>It's a pleasant dream but everything depends on 'if'!</w:t>
      </w:r>
    </w:p>
    <w:p>
      <w:pPr>
        <w:tabs>
          <w:tab w:val="left" w:pos="1260"/>
        </w:tabs>
        <w:snapToGrid w:val="0"/>
        <w:spacing w:line="340" w:lineRule="exact"/>
        <w:ind w:firstLine="460" w:firstLineChars="192"/>
        <w:rPr>
          <w:rFonts w:hint="default" w:ascii="Comic Sans MS" w:hAnsi="Comic Sans MS" w:eastAsia="楷体" w:cs="Comic Sans MS"/>
          <w:sz w:val="24"/>
          <w:szCs w:val="24"/>
        </w:rPr>
      </w:pPr>
    </w:p>
    <w:p>
      <w:pPr>
        <w:tabs>
          <w:tab w:val="left" w:pos="3060"/>
        </w:tabs>
        <w:snapToGrid w:val="0"/>
        <w:spacing w:line="340" w:lineRule="exact"/>
        <w:ind w:firstLine="750"/>
        <w:rPr>
          <w:rFonts w:hint="default" w:ascii="Comic Sans MS" w:hAnsi="Comic Sans MS" w:eastAsia="楷体" w:cs="Comic Sans MS"/>
          <w:sz w:val="24"/>
          <w:szCs w:val="32"/>
        </w:rPr>
      </w:pPr>
    </w:p>
    <w:p>
      <w:pPr>
        <w:snapToGrid w:val="0"/>
        <w:spacing w:line="340" w:lineRule="exact"/>
        <w:jc w:val="center"/>
        <w:rPr>
          <w:rFonts w:hint="default" w:ascii="Comic Sans MS" w:hAnsi="Comic Sans MS" w:eastAsia="楷体" w:cs="Comic Sans MS"/>
          <w:b/>
          <w:sz w:val="32"/>
          <w:szCs w:val="32"/>
        </w:rPr>
      </w:pPr>
      <w:r>
        <w:rPr>
          <w:rFonts w:hint="default" w:ascii="Comic Sans MS" w:hAnsi="Comic Sans MS" w:eastAsia="楷体" w:cs="Comic Sans MS"/>
          <w:b/>
          <w:sz w:val="32"/>
          <w:szCs w:val="32"/>
        </w:rPr>
        <w:t>Less</w:t>
      </w:r>
      <w:bookmarkStart w:id="117" w:name="lesson141"/>
      <w:bookmarkEnd w:id="117"/>
      <w:r>
        <w:rPr>
          <w:rFonts w:hint="default" w:ascii="Comic Sans MS" w:hAnsi="Comic Sans MS" w:eastAsia="楷体" w:cs="Comic Sans MS"/>
          <w:b/>
          <w:sz w:val="32"/>
          <w:szCs w:val="32"/>
        </w:rPr>
        <w:t>on 141   Sally's first train ride</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★curiously   adv.好奇地</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① adv. 好奇地</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The little boy watched curiously as his mum opened the box.</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② adv. 过于好奇地</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She curiously opened the letter addressed to her husband.</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她抑制不住好奇心，拆开了别人写给她丈夫的信。</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★kindly   adv. 和蔼地</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① adv. 和蔼地；亲切地</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He treats the children kindly.  他待孩子们和蔼而仁慈。</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 xml:space="preserve">The old man greeted us kindly. </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② adv. 请（=please，有时表示客气，有时表示不满等）</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Will you kindly leave the room?  请你离开这房间好吗？</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Kindly acknowledge this letter.  此信收到后请告知。</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③ adv. 乐意地；感谢地</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He never takes criticism kindly.  他从不乐于接受批评。</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 xml:space="preserve">★embarrassed  adj. 尴尬   </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① v. 尴尬的；局促不安的</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He felt so embarrassed at that moment.</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The girl was very embarrassed to speak in front of so many strangers.</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在如此之多的陌生人面前讲话，那个女孩子很是局促不安。</w:t>
      </w:r>
    </w:p>
    <w:p>
      <w:pPr>
        <w:tabs>
          <w:tab w:val="left" w:pos="3060"/>
        </w:tabs>
        <w:snapToGrid w:val="0"/>
        <w:spacing w:line="340" w:lineRule="exact"/>
        <w:ind w:firstLine="940" w:firstLineChars="39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② v. 陷入困境的；拮据的</w:t>
      </w:r>
    </w:p>
    <w:p>
      <w:pPr>
        <w:tabs>
          <w:tab w:val="left" w:pos="3060"/>
        </w:tabs>
        <w:snapToGrid w:val="0"/>
        <w:spacing w:line="340" w:lineRule="exact"/>
        <w:ind w:firstLine="699" w:firstLineChars="29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He was financially embarrassed.  他经济上陷入了困境。</w:t>
      </w:r>
    </w:p>
    <w:p>
      <w:pPr>
        <w:tabs>
          <w:tab w:val="left" w:pos="3060"/>
        </w:tabs>
        <w:snapToGrid w:val="0"/>
        <w:spacing w:line="340" w:lineRule="exact"/>
        <w:ind w:firstLine="699" w:firstLineChars="29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He says that he is embarrassed at the moment, but he will be able to pay you next month.</w:t>
      </w:r>
    </w:p>
    <w:p>
      <w:pPr>
        <w:tabs>
          <w:tab w:val="left" w:pos="3060"/>
        </w:tabs>
        <w:snapToGrid w:val="0"/>
        <w:spacing w:line="340" w:lineRule="exact"/>
        <w:ind w:firstLine="614" w:firstLineChars="191"/>
        <w:rPr>
          <w:rFonts w:hint="default" w:ascii="Comic Sans MS" w:hAnsi="Comic Sans MS" w:eastAsia="楷体" w:cs="Comic Sans MS"/>
          <w:b/>
          <w:bCs/>
          <w:sz w:val="24"/>
          <w:szCs w:val="32"/>
        </w:rPr>
      </w:pPr>
      <w:r>
        <w:rPr>
          <w:rFonts w:hint="default" w:ascii="Comic Sans MS" w:hAnsi="Comic Sans MS" w:eastAsia="楷体" w:cs="Comic Sans MS"/>
          <w:b/>
          <w:sz w:val="32"/>
          <w:szCs w:val="32"/>
        </w:rPr>
        <w:drawing>
          <wp:anchor distT="0" distB="0" distL="114300" distR="114300" simplePos="0" relativeHeight="251884544" behindDoc="0" locked="0" layoutInCell="1" allowOverlap="1">
            <wp:simplePos x="0" y="0"/>
            <wp:positionH relativeFrom="column">
              <wp:posOffset>-276860</wp:posOffset>
            </wp:positionH>
            <wp:positionV relativeFrom="paragraph">
              <wp:posOffset>100965</wp:posOffset>
            </wp:positionV>
            <wp:extent cx="419735" cy="419735"/>
            <wp:effectExtent l="0" t="0" r="18415" b="18415"/>
            <wp:wrapNone/>
            <wp:docPr id="227" name="图片 227" descr="32313536323539303b32313536323537323bd4dacfdfbdcc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32313536323539303b32313536323537323bd4dacfdfbdccd3fd"/>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19735" cy="419735"/>
                    </a:xfrm>
                    <a:prstGeom prst="rect">
                      <a:avLst/>
                    </a:prstGeom>
                  </pic:spPr>
                </pic:pic>
              </a:graphicData>
            </a:graphic>
          </wp:anchor>
        </w:drawing>
      </w:r>
    </w:p>
    <w:p>
      <w:pPr>
        <w:tabs>
          <w:tab w:val="left" w:pos="3060"/>
        </w:tabs>
        <w:snapToGrid w:val="0"/>
        <w:spacing w:line="340" w:lineRule="exact"/>
        <w:ind w:firstLine="482" w:firstLineChars="200"/>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[语法]</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被动语态</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英语动词有主动语态和被动语态之分。在主动句中，动词的主语是执行动作的人或物。在被动句中，主语是动作的承受者。</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英语中表达感情的动词通常可用于被动式，这些动词如amuse，embarrass，worry，surprise，interest，upset等。</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被动语态的构成：be+过去分词</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过去分词不一定指过去，时态与be动词有关：</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一般现在时：主+am/is/are+动词的过去分词</w:t>
      </w:r>
    </w:p>
    <w:p>
      <w:pPr>
        <w:tabs>
          <w:tab w:val="left" w:pos="3060"/>
        </w:tabs>
        <w:snapToGrid w:val="0"/>
        <w:spacing w:line="340" w:lineRule="exact"/>
        <w:ind w:firstLine="699" w:firstLineChars="290"/>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The car is repaired by my brother regularly.</w:t>
      </w:r>
    </w:p>
    <w:p>
      <w:pPr>
        <w:tabs>
          <w:tab w:val="left" w:pos="3060"/>
        </w:tabs>
        <w:snapToGrid w:val="0"/>
        <w:spacing w:line="340" w:lineRule="exact"/>
        <w:ind w:firstLine="460" w:firstLineChars="191"/>
        <w:rPr>
          <w:rFonts w:hint="default" w:ascii="Comic Sans MS" w:hAnsi="Comic Sans MS" w:eastAsia="楷体" w:cs="Comic Sans MS"/>
          <w:b/>
          <w:bCs/>
          <w:sz w:val="24"/>
          <w:szCs w:val="32"/>
        </w:rPr>
      </w:pPr>
      <w:r>
        <w:rPr>
          <w:rFonts w:hint="default" w:ascii="Comic Sans MS" w:hAnsi="Comic Sans MS" w:eastAsia="楷体" w:cs="Comic Sans MS"/>
          <w:b/>
          <w:bCs/>
          <w:sz w:val="24"/>
          <w:szCs w:val="32"/>
        </w:rPr>
        <w:t>一般过去时：主+was/were+动词的过去分词</w:t>
      </w:r>
    </w:p>
    <w:p>
      <w:pPr>
        <w:snapToGrid w:val="0"/>
        <w:spacing w:line="340" w:lineRule="exact"/>
        <w:jc w:val="center"/>
        <w:rPr>
          <w:rFonts w:hint="default" w:ascii="Comic Sans MS" w:hAnsi="Comic Sans MS" w:eastAsia="楷体" w:cs="Comic Sans MS"/>
          <w:b/>
          <w:bCs/>
          <w:sz w:val="32"/>
          <w:szCs w:val="32"/>
        </w:rPr>
      </w:pPr>
    </w:p>
    <w:p>
      <w:pPr>
        <w:snapToGrid w:val="0"/>
        <w:spacing w:line="340" w:lineRule="exact"/>
        <w:jc w:val="center"/>
        <w:rPr>
          <w:rFonts w:hint="default" w:ascii="Comic Sans MS" w:hAnsi="Comic Sans MS" w:eastAsia="楷体" w:cs="Comic Sans MS"/>
          <w:b/>
          <w:bCs/>
          <w:sz w:val="32"/>
          <w:szCs w:val="32"/>
        </w:rPr>
      </w:pPr>
      <w:r>
        <w:rPr>
          <w:rFonts w:hint="default" w:ascii="Comic Sans MS" w:hAnsi="Comic Sans MS" w:eastAsia="楷体" w:cs="Comic Sans MS"/>
          <w:b/>
          <w:bCs/>
          <w:sz w:val="32"/>
          <w:szCs w:val="32"/>
        </w:rPr>
        <w:t>Lesson 14</w:t>
      </w:r>
      <w:bookmarkStart w:id="118" w:name="lesson143"/>
      <w:bookmarkEnd w:id="118"/>
      <w:r>
        <w:rPr>
          <w:rFonts w:hint="default" w:ascii="Comic Sans MS" w:hAnsi="Comic Sans MS" w:eastAsia="楷体" w:cs="Comic Sans MS"/>
          <w:b/>
          <w:bCs/>
          <w:sz w:val="32"/>
          <w:szCs w:val="32"/>
        </w:rPr>
        <w:t xml:space="preserve">3  A walk through the woods  </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★surround   v.包围；围绕</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The beautiful white house is surrounded by green trees.</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That old professor loved to surround himself with young people.</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那位老教授非常喜欢年轻人围在他左右。</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When I went into the room, I saw Tim sitting on the floor surrounded by boxes.</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当我走进房间时，我看到蒂姆正坐在地板上，他的周围到处都是盒子。</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lang w:val="en-GB"/>
        </w:rPr>
        <w:t>★</w:t>
      </w:r>
      <w:r>
        <w:rPr>
          <w:rFonts w:hint="default" w:ascii="Comic Sans MS" w:hAnsi="Comic Sans MS" w:eastAsia="楷体" w:cs="Comic Sans MS"/>
          <w:b/>
          <w:bCs/>
          <w:sz w:val="24"/>
          <w:szCs w:val="24"/>
        </w:rPr>
        <w:t>place  v.   放</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① v.（小心地）放；放置</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He placed the record back to the shelf.  他把唱片放回到架子上。</w:t>
      </w:r>
    </w:p>
    <w:p>
      <w:pPr>
        <w:tabs>
          <w:tab w:val="left" w:pos="3060"/>
        </w:tabs>
        <w:snapToGrid w:val="0"/>
        <w:spacing w:line="340" w:lineRule="exact"/>
        <w:ind w:firstLine="460" w:firstLineChars="191"/>
        <w:rPr>
          <w:rFonts w:hint="default" w:ascii="Comic Sans MS" w:hAnsi="Comic Sans MS" w:eastAsia="楷体" w:cs="Comic Sans MS"/>
          <w:sz w:val="24"/>
          <w:szCs w:val="24"/>
        </w:rPr>
      </w:pPr>
      <w:r>
        <w:rPr>
          <w:rFonts w:hint="default" w:ascii="Comic Sans MS" w:hAnsi="Comic Sans MS" w:eastAsia="楷体" w:cs="Comic Sans MS"/>
          <w:b/>
          <w:bCs/>
          <w:sz w:val="24"/>
          <w:szCs w:val="24"/>
        </w:rPr>
        <w:t xml:space="preserve">Their request placed me in a difficult position. </w:t>
      </w:r>
      <w:r>
        <w:rPr>
          <w:rFonts w:hint="default" w:ascii="Comic Sans MS" w:hAnsi="Comic Sans MS" w:eastAsia="楷体" w:cs="Comic Sans MS"/>
          <w:sz w:val="24"/>
          <w:szCs w:val="24"/>
        </w:rPr>
        <w:t xml:space="preserve"> </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他们的要求将我置于困境。</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② v. 任命；安置</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The company has placed him with a branch office in Tokyo.</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公司任命他在东京的一家分支机构工作。</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There is no better way to place the homeless children.</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没有更好的办法来安置这些无家可归的孩子们。</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★prosecute   依法处置</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① v. 起诉，检举；依法处置</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Trespassers will be prosecuted.  闲人莫入，违者法办。</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They prosecuted him for shoplifting.  他们起诉他扒窃商店货物。</w:t>
      </w:r>
    </w:p>
    <w:p>
      <w:pPr>
        <w:tabs>
          <w:tab w:val="left" w:pos="3060"/>
        </w:tabs>
        <w:snapToGrid w:val="0"/>
        <w:spacing w:line="340" w:lineRule="exact"/>
        <w:ind w:firstLine="460" w:firstLineChars="191"/>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② v.（书面语）彻底进行；执行</w:t>
      </w:r>
    </w:p>
    <w:p>
      <w:pPr>
        <w:tabs>
          <w:tab w:val="left" w:pos="3060"/>
        </w:tabs>
        <w:snapToGrid w:val="0"/>
        <w:spacing w:line="340" w:lineRule="exact"/>
        <w:ind w:firstLine="940" w:firstLineChars="39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 xml:space="preserve">We are going to prosecute the investigation further.  </w:t>
      </w:r>
    </w:p>
    <w:p>
      <w:pPr>
        <w:tabs>
          <w:tab w:val="left" w:pos="3060"/>
        </w:tabs>
        <w:snapToGrid w:val="0"/>
        <w:spacing w:line="340" w:lineRule="exact"/>
        <w:ind w:firstLine="940" w:firstLineChars="390"/>
        <w:rPr>
          <w:rFonts w:hint="default" w:ascii="Comic Sans MS" w:hAnsi="Comic Sans MS" w:eastAsia="楷体" w:cs="Comic Sans MS"/>
          <w:b/>
          <w:bCs/>
          <w:sz w:val="24"/>
          <w:szCs w:val="24"/>
        </w:rPr>
      </w:pPr>
      <w:r>
        <w:rPr>
          <w:rFonts w:hint="default" w:ascii="Comic Sans MS" w:hAnsi="Comic Sans MS" w:eastAsia="楷体" w:cs="Comic Sans MS"/>
          <w:b/>
          <w:bCs/>
          <w:sz w:val="24"/>
          <w:szCs w:val="24"/>
        </w:rPr>
        <w:t>我们将进一步彻底进行调查。</w:t>
      </w:r>
    </w:p>
    <w:p>
      <w:pPr>
        <w:rPr>
          <w:rFonts w:hint="default" w:ascii="Comic Sans MS" w:hAnsi="Comic Sans MS" w:eastAsia="楷体" w:cs="Comic Sans MS"/>
          <w:sz w:val="24"/>
          <w:szCs w:val="32"/>
        </w:rPr>
      </w:pPr>
    </w:p>
    <w:p>
      <w:pPr>
        <w:rPr>
          <w:rFonts w:hint="default" w:ascii="Comic Sans MS" w:hAnsi="Comic Sans MS" w:eastAsia="楷体" w:cs="Comic Sans MS"/>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mic Sans MS">
    <w:panose1 w:val="030F0702030302020204"/>
    <w:charset w:val="00"/>
    <w:family w:val="auto"/>
    <w:pitch w:val="default"/>
    <w:sig w:usb0="00000287" w:usb1="00000013" w:usb2="00000000" w:usb3="00000000" w:csb0="2000009F" w:csb1="00000000"/>
  </w:font>
  <w:font w:name="楷体">
    <w:panose1 w:val="02010609060101010101"/>
    <w:charset w:val="86"/>
    <w:family w:val="auto"/>
    <w:pitch w:val="default"/>
    <w:sig w:usb0="800002BF" w:usb1="38CF7CFA" w:usb2="00000016" w:usb3="00000000" w:csb0="00040001" w:csb1="00000000"/>
  </w:font>
  <w:font w:name="Kingsoft Phonetic Plain">
    <w:altName w:val="汉仪菱心体简"/>
    <w:panose1 w:val="00000000000000000000"/>
    <w:charset w:val="02"/>
    <w:family w:val="auto"/>
    <w:pitch w:val="default"/>
    <w:sig w:usb0="00000000" w:usb1="00000000" w:usb2="00000000" w:usb3="00000000" w:csb0="00040001" w:csb1="00000000"/>
  </w:font>
  <w:font w:name="汉仪菱心体简">
    <w:panose1 w:val="02010400000101010101"/>
    <w:charset w:val="86"/>
    <w:family w:val="auto"/>
    <w:pitch w:val="default"/>
    <w:sig w:usb0="00000001" w:usb1="080E0800" w:usb2="00000002" w:usb3="00000000" w:csb0="001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eastAsiaTheme="minorEastAsia"/>
        <w:lang w:eastAsia="zh-CN"/>
      </w:rPr>
      <w:drawing>
        <wp:anchor distT="0" distB="0" distL="114300" distR="114300" simplePos="0" relativeHeight="251659264" behindDoc="1" locked="0" layoutInCell="1" allowOverlap="1">
          <wp:simplePos x="0" y="0"/>
          <wp:positionH relativeFrom="column">
            <wp:posOffset>-1265555</wp:posOffset>
          </wp:positionH>
          <wp:positionV relativeFrom="paragraph">
            <wp:posOffset>-648970</wp:posOffset>
          </wp:positionV>
          <wp:extent cx="7696200" cy="10819765"/>
          <wp:effectExtent l="0" t="0" r="0" b="635"/>
          <wp:wrapNone/>
          <wp:docPr id="1" name="图片 1" descr="D:\素材\信纸计\1\未标题-18.png未标题-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素材\信纸计\1\未标题-18.png未标题-18"/>
                  <pic:cNvPicPr>
                    <a:picLocks noChangeAspect="1"/>
                  </pic:cNvPicPr>
                </pic:nvPicPr>
                <pic:blipFill>
                  <a:blip r:embed="rId1"/>
                  <a:srcRect r="4189"/>
                  <a:stretch>
                    <a:fillRect/>
                  </a:stretch>
                </pic:blipFill>
                <pic:spPr>
                  <a:xfrm>
                    <a:off x="0" y="0"/>
                    <a:ext cx="7696200" cy="1081976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00000001"/>
    <w:multiLevelType w:val="multilevel"/>
    <w:tmpl w:val="00000001"/>
    <w:lvl w:ilvl="0" w:tentative="0">
      <w:start w:val="4"/>
      <w:numFmt w:val="bullet"/>
      <w:lvlText w:val="★"/>
      <w:lvlJc w:val="left"/>
      <w:pPr>
        <w:tabs>
          <w:tab w:val="left" w:pos="761"/>
        </w:tabs>
        <w:ind w:left="761" w:hanging="360"/>
      </w:pPr>
      <w:rPr>
        <w:rFonts w:hint="eastAsia" w:ascii="宋体" w:hAnsi="宋体" w:eastAsia="宋体" w:cs="Times New Roman"/>
        <w:color w:val="000000"/>
      </w:rPr>
    </w:lvl>
    <w:lvl w:ilvl="1" w:tentative="0">
      <w:start w:val="1"/>
      <w:numFmt w:val="bullet"/>
      <w:lvlText w:val=""/>
      <w:lvlJc w:val="left"/>
      <w:pPr>
        <w:tabs>
          <w:tab w:val="left" w:pos="1241"/>
        </w:tabs>
        <w:ind w:left="1241" w:hanging="420"/>
      </w:pPr>
      <w:rPr>
        <w:rFonts w:hint="default" w:ascii="Wingdings" w:hAnsi="Wingdings"/>
      </w:rPr>
    </w:lvl>
    <w:lvl w:ilvl="2" w:tentative="0">
      <w:start w:val="1"/>
      <w:numFmt w:val="bullet"/>
      <w:lvlText w:val=""/>
      <w:lvlJc w:val="left"/>
      <w:pPr>
        <w:tabs>
          <w:tab w:val="left" w:pos="1661"/>
        </w:tabs>
        <w:ind w:left="1661" w:hanging="420"/>
      </w:pPr>
      <w:rPr>
        <w:rFonts w:hint="default" w:ascii="Wingdings" w:hAnsi="Wingdings"/>
      </w:rPr>
    </w:lvl>
    <w:lvl w:ilvl="3" w:tentative="0">
      <w:start w:val="1"/>
      <w:numFmt w:val="bullet"/>
      <w:lvlText w:val=""/>
      <w:lvlJc w:val="left"/>
      <w:pPr>
        <w:tabs>
          <w:tab w:val="left" w:pos="2081"/>
        </w:tabs>
        <w:ind w:left="2081" w:hanging="420"/>
      </w:pPr>
      <w:rPr>
        <w:rFonts w:hint="default" w:ascii="Wingdings" w:hAnsi="Wingdings"/>
      </w:rPr>
    </w:lvl>
    <w:lvl w:ilvl="4" w:tentative="0">
      <w:start w:val="1"/>
      <w:numFmt w:val="bullet"/>
      <w:lvlText w:val=""/>
      <w:lvlJc w:val="left"/>
      <w:pPr>
        <w:tabs>
          <w:tab w:val="left" w:pos="2501"/>
        </w:tabs>
        <w:ind w:left="2501" w:hanging="420"/>
      </w:pPr>
      <w:rPr>
        <w:rFonts w:hint="default" w:ascii="Wingdings" w:hAnsi="Wingdings"/>
      </w:rPr>
    </w:lvl>
    <w:lvl w:ilvl="5" w:tentative="0">
      <w:start w:val="1"/>
      <w:numFmt w:val="bullet"/>
      <w:lvlText w:val=""/>
      <w:lvlJc w:val="left"/>
      <w:pPr>
        <w:tabs>
          <w:tab w:val="left" w:pos="2921"/>
        </w:tabs>
        <w:ind w:left="2921" w:hanging="420"/>
      </w:pPr>
      <w:rPr>
        <w:rFonts w:hint="default" w:ascii="Wingdings" w:hAnsi="Wingdings"/>
      </w:rPr>
    </w:lvl>
    <w:lvl w:ilvl="6" w:tentative="0">
      <w:start w:val="1"/>
      <w:numFmt w:val="bullet"/>
      <w:lvlText w:val=""/>
      <w:lvlJc w:val="left"/>
      <w:pPr>
        <w:tabs>
          <w:tab w:val="left" w:pos="3341"/>
        </w:tabs>
        <w:ind w:left="3341" w:hanging="420"/>
      </w:pPr>
      <w:rPr>
        <w:rFonts w:hint="default" w:ascii="Wingdings" w:hAnsi="Wingdings"/>
      </w:rPr>
    </w:lvl>
    <w:lvl w:ilvl="7" w:tentative="0">
      <w:start w:val="1"/>
      <w:numFmt w:val="bullet"/>
      <w:lvlText w:val=""/>
      <w:lvlJc w:val="left"/>
      <w:pPr>
        <w:tabs>
          <w:tab w:val="left" w:pos="3761"/>
        </w:tabs>
        <w:ind w:left="3761" w:hanging="420"/>
      </w:pPr>
      <w:rPr>
        <w:rFonts w:hint="default" w:ascii="Wingdings" w:hAnsi="Wingdings"/>
      </w:rPr>
    </w:lvl>
    <w:lvl w:ilvl="8" w:tentative="0">
      <w:start w:val="1"/>
      <w:numFmt w:val="bullet"/>
      <w:lvlText w:val=""/>
      <w:lvlJc w:val="left"/>
      <w:pPr>
        <w:tabs>
          <w:tab w:val="left" w:pos="4181"/>
        </w:tabs>
        <w:ind w:left="4181" w:hanging="420"/>
      </w:pPr>
      <w:rPr>
        <w:rFonts w:hint="default" w:ascii="Wingdings" w:hAnsi="Wingdings"/>
      </w:rPr>
    </w:lvl>
  </w:abstractNum>
  <w:abstractNum w:abstractNumId="2">
    <w:nsid w:val="00000002"/>
    <w:multiLevelType w:val="multilevel"/>
    <w:tmpl w:val="00000002"/>
    <w:lvl w:ilvl="0" w:tentative="0">
      <w:start w:val="1"/>
      <w:numFmt w:val="decimal"/>
      <w:lvlText w:val="%1、"/>
      <w:lvlJc w:val="left"/>
      <w:pPr>
        <w:tabs>
          <w:tab w:val="left" w:pos="761"/>
        </w:tabs>
        <w:ind w:left="761" w:hanging="360"/>
      </w:pPr>
      <w:rPr>
        <w:rFonts w:hint="default"/>
      </w:rPr>
    </w:lvl>
    <w:lvl w:ilvl="1" w:tentative="0">
      <w:start w:val="1"/>
      <w:numFmt w:val="lowerLetter"/>
      <w:lvlText w:val="%2)"/>
      <w:lvlJc w:val="left"/>
      <w:pPr>
        <w:tabs>
          <w:tab w:val="left" w:pos="1241"/>
        </w:tabs>
        <w:ind w:left="1241" w:hanging="420"/>
      </w:pPr>
    </w:lvl>
    <w:lvl w:ilvl="2" w:tentative="0">
      <w:start w:val="1"/>
      <w:numFmt w:val="lowerRoman"/>
      <w:lvlText w:val="%3."/>
      <w:lvlJc w:val="right"/>
      <w:pPr>
        <w:tabs>
          <w:tab w:val="left" w:pos="1661"/>
        </w:tabs>
        <w:ind w:left="1661" w:hanging="420"/>
      </w:pPr>
    </w:lvl>
    <w:lvl w:ilvl="3" w:tentative="0">
      <w:start w:val="1"/>
      <w:numFmt w:val="decimal"/>
      <w:lvlText w:val="%4."/>
      <w:lvlJc w:val="left"/>
      <w:pPr>
        <w:tabs>
          <w:tab w:val="left" w:pos="2081"/>
        </w:tabs>
        <w:ind w:left="2081" w:hanging="420"/>
      </w:pPr>
    </w:lvl>
    <w:lvl w:ilvl="4" w:tentative="0">
      <w:start w:val="1"/>
      <w:numFmt w:val="lowerLetter"/>
      <w:lvlText w:val="%5)"/>
      <w:lvlJc w:val="left"/>
      <w:pPr>
        <w:tabs>
          <w:tab w:val="left" w:pos="2501"/>
        </w:tabs>
        <w:ind w:left="2501" w:hanging="420"/>
      </w:pPr>
    </w:lvl>
    <w:lvl w:ilvl="5" w:tentative="0">
      <w:start w:val="1"/>
      <w:numFmt w:val="lowerRoman"/>
      <w:lvlText w:val="%6."/>
      <w:lvlJc w:val="right"/>
      <w:pPr>
        <w:tabs>
          <w:tab w:val="left" w:pos="2921"/>
        </w:tabs>
        <w:ind w:left="2921" w:hanging="420"/>
      </w:pPr>
    </w:lvl>
    <w:lvl w:ilvl="6" w:tentative="0">
      <w:start w:val="1"/>
      <w:numFmt w:val="decimal"/>
      <w:lvlText w:val="%7."/>
      <w:lvlJc w:val="left"/>
      <w:pPr>
        <w:tabs>
          <w:tab w:val="left" w:pos="3341"/>
        </w:tabs>
        <w:ind w:left="3341" w:hanging="420"/>
      </w:pPr>
    </w:lvl>
    <w:lvl w:ilvl="7" w:tentative="0">
      <w:start w:val="1"/>
      <w:numFmt w:val="lowerLetter"/>
      <w:lvlText w:val="%8)"/>
      <w:lvlJc w:val="left"/>
      <w:pPr>
        <w:tabs>
          <w:tab w:val="left" w:pos="3761"/>
        </w:tabs>
        <w:ind w:left="3761" w:hanging="420"/>
      </w:pPr>
    </w:lvl>
    <w:lvl w:ilvl="8" w:tentative="0">
      <w:start w:val="1"/>
      <w:numFmt w:val="lowerRoman"/>
      <w:lvlText w:val="%9."/>
      <w:lvlJc w:val="right"/>
      <w:pPr>
        <w:tabs>
          <w:tab w:val="left" w:pos="4181"/>
        </w:tabs>
        <w:ind w:left="4181" w:hanging="420"/>
      </w:pPr>
    </w:lvl>
  </w:abstractNum>
  <w:abstractNum w:abstractNumId="3">
    <w:nsid w:val="00000003"/>
    <w:multiLevelType w:val="multilevel"/>
    <w:tmpl w:val="00000003"/>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0000004"/>
    <w:multiLevelType w:val="multilevel"/>
    <w:tmpl w:val="00000004"/>
    <w:lvl w:ilvl="0" w:tentative="0">
      <w:start w:val="1"/>
      <w:numFmt w:val="decimal"/>
      <w:lvlText w:val="%1、"/>
      <w:lvlJc w:val="left"/>
      <w:pPr>
        <w:tabs>
          <w:tab w:val="left" w:pos="761"/>
        </w:tabs>
        <w:ind w:left="761" w:hanging="360"/>
      </w:pPr>
      <w:rPr>
        <w:rFonts w:hint="eastAsia"/>
      </w:rPr>
    </w:lvl>
    <w:lvl w:ilvl="1" w:tentative="0">
      <w:start w:val="1"/>
      <w:numFmt w:val="lowerLetter"/>
      <w:lvlText w:val="%2)"/>
      <w:lvlJc w:val="left"/>
      <w:pPr>
        <w:tabs>
          <w:tab w:val="left" w:pos="1241"/>
        </w:tabs>
        <w:ind w:left="1241" w:hanging="420"/>
      </w:pPr>
    </w:lvl>
    <w:lvl w:ilvl="2" w:tentative="0">
      <w:start w:val="1"/>
      <w:numFmt w:val="lowerRoman"/>
      <w:lvlText w:val="%3."/>
      <w:lvlJc w:val="right"/>
      <w:pPr>
        <w:tabs>
          <w:tab w:val="left" w:pos="1661"/>
        </w:tabs>
        <w:ind w:left="1661" w:hanging="420"/>
      </w:pPr>
    </w:lvl>
    <w:lvl w:ilvl="3" w:tentative="0">
      <w:start w:val="1"/>
      <w:numFmt w:val="decimal"/>
      <w:lvlText w:val="%4."/>
      <w:lvlJc w:val="left"/>
      <w:pPr>
        <w:tabs>
          <w:tab w:val="left" w:pos="2081"/>
        </w:tabs>
        <w:ind w:left="2081" w:hanging="420"/>
      </w:pPr>
    </w:lvl>
    <w:lvl w:ilvl="4" w:tentative="0">
      <w:start w:val="1"/>
      <w:numFmt w:val="lowerLetter"/>
      <w:lvlText w:val="%5)"/>
      <w:lvlJc w:val="left"/>
      <w:pPr>
        <w:tabs>
          <w:tab w:val="left" w:pos="2501"/>
        </w:tabs>
        <w:ind w:left="2501" w:hanging="420"/>
      </w:pPr>
    </w:lvl>
    <w:lvl w:ilvl="5" w:tentative="0">
      <w:start w:val="1"/>
      <w:numFmt w:val="lowerRoman"/>
      <w:lvlText w:val="%6."/>
      <w:lvlJc w:val="right"/>
      <w:pPr>
        <w:tabs>
          <w:tab w:val="left" w:pos="2921"/>
        </w:tabs>
        <w:ind w:left="2921" w:hanging="420"/>
      </w:pPr>
    </w:lvl>
    <w:lvl w:ilvl="6" w:tentative="0">
      <w:start w:val="1"/>
      <w:numFmt w:val="decimal"/>
      <w:lvlText w:val="%7."/>
      <w:lvlJc w:val="left"/>
      <w:pPr>
        <w:tabs>
          <w:tab w:val="left" w:pos="3341"/>
        </w:tabs>
        <w:ind w:left="3341" w:hanging="420"/>
      </w:pPr>
    </w:lvl>
    <w:lvl w:ilvl="7" w:tentative="0">
      <w:start w:val="1"/>
      <w:numFmt w:val="lowerLetter"/>
      <w:lvlText w:val="%8)"/>
      <w:lvlJc w:val="left"/>
      <w:pPr>
        <w:tabs>
          <w:tab w:val="left" w:pos="3761"/>
        </w:tabs>
        <w:ind w:left="3761" w:hanging="420"/>
      </w:pPr>
    </w:lvl>
    <w:lvl w:ilvl="8" w:tentative="0">
      <w:start w:val="1"/>
      <w:numFmt w:val="lowerRoman"/>
      <w:lvlText w:val="%9."/>
      <w:lvlJc w:val="right"/>
      <w:pPr>
        <w:tabs>
          <w:tab w:val="left" w:pos="4181"/>
        </w:tabs>
        <w:ind w:left="4181" w:hanging="42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341D26"/>
    <w:rsid w:val="19B3334A"/>
    <w:rsid w:val="21CF4FD6"/>
    <w:rsid w:val="26D92957"/>
    <w:rsid w:val="2953701F"/>
    <w:rsid w:val="2A57335C"/>
    <w:rsid w:val="302234CE"/>
    <w:rsid w:val="30927D5B"/>
    <w:rsid w:val="33465919"/>
    <w:rsid w:val="472D5C31"/>
    <w:rsid w:val="475542AB"/>
    <w:rsid w:val="59341D26"/>
    <w:rsid w:val="5BE53043"/>
    <w:rsid w:val="5F820850"/>
    <w:rsid w:val="64554FD3"/>
    <w:rsid w:val="684B7993"/>
    <w:rsid w:val="694A521D"/>
    <w:rsid w:val="76247EF3"/>
    <w:rsid w:val="78303F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page number"/>
    <w:basedOn w:val="5"/>
    <w:qFormat/>
    <w:uiPriority w:val="0"/>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2.svg"/><Relationship Id="rId7" Type="http://schemas.openxmlformats.org/officeDocument/2006/relationships/image" Target="media/image3.png"/><Relationship Id="rId6" Type="http://schemas.openxmlformats.org/officeDocument/2006/relationships/image" Target="media/image1.sv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3.sv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Roaming\kingsoft\office6\templates\download\2d8648c2-79f5-45fd-bcf9-067eea638ea9\&#31616;&#32422;&#21487;&#29233;&#21345;&#36890;&#21160;&#29289;&#20449;&#3244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简约可爱卡通动物信纸.docx</Template>
  <Pages>158</Pages>
  <Words>50547</Words>
  <Characters>114544</Characters>
  <Lines>0</Lines>
  <Paragraphs>0</Paragraphs>
  <TotalTime>23</TotalTime>
  <ScaleCrop>false</ScaleCrop>
  <LinksUpToDate>false</LinksUpToDate>
  <CharactersWithSpaces>137758</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2022-04-08T16:07:00Z</dcterms:created>
  <dc:creator>Cici</dc:creator>
  <cp:lastModifiedBy>Cici</cp:lastModifiedBy>
  <dcterms:modified xsi:type="dcterms:W3CDTF">2022-04-09T01:43:31Z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KSOTemplateUUID">
    <vt:lpwstr>v1.0_mb_1oyUnLoo8DxPAgbEl4r92g==</vt:lpwstr>
  </property>
  <property fmtid="{D5CDD505-2E9C-101B-9397-08002B2CF9AE}" pid="4" name="ICV">
    <vt:lpwstr>CBF6C8C8480B43E0ADBEE62FB5C8C97D</vt:lpwstr>
  </property>
</Properties>
</file>